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t>思政资料</w:t>
      </w:r>
    </w:p>
    <w:p>
      <w:pPr>
        <w:pStyle w:val="style0"/>
        <w:jc w:val="center"/>
        <w:rPr/>
      </w:pPr>
    </w:p>
    <w:p>
      <w:pPr>
        <w:pStyle w:val="style0"/>
        <w:jc w:val="left"/>
        <w:rPr>
          <w:highlight w:val="yellow"/>
        </w:rPr>
      </w:pPr>
      <w:r>
        <w:rPr>
          <w:highlight w:val="yellow"/>
        </w:rPr>
        <w:t>绪论：担当复兴大任</w:t>
      </w:r>
      <w:r>
        <w:rPr>
          <w:highlight w:val="yellow"/>
        </w:rPr>
        <w:t xml:space="preserve"> </w:t>
      </w:r>
      <w:r>
        <w:rPr>
          <w:highlight w:val="yellow"/>
        </w:rPr>
        <w:t>成就时代新人（前两个看看就行了）</w:t>
      </w:r>
    </w:p>
    <w:p>
      <w:pPr>
        <w:pStyle w:val="style4097"/>
        <w:numPr>
          <w:ilvl w:val="0"/>
          <w:numId w:val="1"/>
        </w:numPr>
        <w:ind w:firstLineChars="0"/>
        <w:jc w:val="left"/>
        <w:rPr/>
      </w:pPr>
      <w:r>
        <w:rPr>
          <w:color w:val="000000"/>
          <w:u w:val="thick"/>
        </w:rPr>
        <w:t>新时代的重大意义</w:t>
      </w:r>
      <w:r>
        <w:t>：</w:t>
      </w:r>
    </w:p>
    <w:p>
      <w:pPr>
        <w:pStyle w:val="style0"/>
        <w:jc w:val="left"/>
        <w:rPr/>
      </w:pPr>
      <w:r>
        <w:t>三个意味着（熟读）：意味着近代以来久经磨难的中华民族迎来了从站起来、富起来到强起来的伟大飞跃</w:t>
      </w:r>
      <w:r>
        <w:t>,</w:t>
      </w:r>
      <w:r>
        <w:t>迎来了实现中华民族伟大复兴的光明前景</w:t>
      </w:r>
      <w:r>
        <w:t>;</w:t>
      </w:r>
      <w:r>
        <w:t>意味着科学社会主义在二十一世纪的中国焕发出强大生机活力</w:t>
      </w:r>
      <w:r>
        <w:t>,</w:t>
      </w:r>
      <w:r>
        <w:t>在世界上高高举起了中国特色社会主义伟大旗帜</w:t>
      </w:r>
      <w:r>
        <w:t>;</w:t>
      </w:r>
      <w:r>
        <w:t>意味着中国特色社会主义道路、理论、制度、文化不断发展</w:t>
      </w:r>
      <w:r>
        <w:t>,</w:t>
      </w:r>
      <w:r>
        <w:t>拓展了发展中国家走向现代化的途径</w:t>
      </w:r>
      <w:r>
        <w:t>,</w:t>
      </w:r>
      <w:r>
        <w:t>给世界上那些既希望加快发展又希望保持自身独立性的国家和民族提供了全新选择</w:t>
      </w:r>
      <w:r>
        <w:t>,</w:t>
      </w:r>
      <w:r>
        <w:t>为解决人类问题贡献了中国智慧和中国方案。</w:t>
      </w:r>
    </w:p>
    <w:p>
      <w:pPr>
        <w:pStyle w:val="style0"/>
        <w:jc w:val="left"/>
        <w:rPr/>
      </w:pPr>
    </w:p>
    <w:p>
      <w:pPr>
        <w:pStyle w:val="style4097"/>
        <w:numPr>
          <w:ilvl w:val="0"/>
          <w:numId w:val="2"/>
        </w:numPr>
        <w:ind w:firstLineChars="0"/>
        <w:jc w:val="left"/>
        <w:rPr/>
      </w:pPr>
      <w:r>
        <w:rPr>
          <w:color w:val="000000"/>
          <w:u w:val="thick"/>
        </w:rPr>
        <w:t>新时代的内涵</w:t>
      </w:r>
      <w:r>
        <w:t>：</w:t>
      </w:r>
    </w:p>
    <w:p>
      <w:pPr>
        <w:pStyle w:val="style4097"/>
        <w:ind w:left="420" w:firstLine="0" w:firstLineChars="0"/>
        <w:jc w:val="left"/>
        <w:rPr/>
      </w:pPr>
      <w:r>
        <w:t>（历史脉络）新时代，是承前启后、继往开来、在新的历史条件下继续夺取中国特色社会主义伟大胜利的时代。</w:t>
      </w:r>
    </w:p>
    <w:p>
      <w:pPr>
        <w:pStyle w:val="style4097"/>
        <w:ind w:left="420" w:firstLine="0" w:firstLineChars="0"/>
        <w:jc w:val="left"/>
        <w:rPr/>
      </w:pPr>
      <w:r>
        <w:t>（实践主题）新时代</w:t>
      </w:r>
      <w:r>
        <w:t>,</w:t>
      </w:r>
      <w:r>
        <w:t>是决胜全面建成小康社会、进而全面建设社会主义现代化强国的时代</w:t>
      </w:r>
    </w:p>
    <w:p>
      <w:pPr>
        <w:pStyle w:val="style4097"/>
        <w:ind w:left="420" w:firstLine="0" w:firstLineChars="0"/>
        <w:jc w:val="left"/>
        <w:rPr/>
      </w:pPr>
      <w:r>
        <w:t>（人民性）新时代</w:t>
      </w:r>
      <w:r>
        <w:t>,</w:t>
      </w:r>
      <w:r>
        <w:t>是全国各族人民团结奋斗、不断创造美好生活、逐步实现全体人民共同富裕的时代</w:t>
      </w:r>
    </w:p>
    <w:p>
      <w:pPr>
        <w:pStyle w:val="style4097"/>
        <w:ind w:left="420" w:firstLine="0" w:firstLineChars="0"/>
        <w:jc w:val="left"/>
        <w:rPr/>
      </w:pPr>
      <w:r>
        <w:t>（民族性）新时代</w:t>
      </w:r>
      <w:r>
        <w:t>,</w:t>
      </w:r>
      <w:r>
        <w:t>是全体中华儿女勠力同心、奋力实现中华民族伟大复兴中国梦的时代</w:t>
      </w:r>
    </w:p>
    <w:p>
      <w:pPr>
        <w:pStyle w:val="style4097"/>
        <w:ind w:left="420" w:firstLine="0" w:firstLineChars="0"/>
        <w:jc w:val="left"/>
        <w:rPr/>
      </w:pPr>
      <w:r>
        <w:t>（世界性）新时代</w:t>
      </w:r>
      <w:r>
        <w:t>,</w:t>
      </w:r>
      <w:r>
        <w:t>是我国日益走近世界舞台中央、不断为人类作出更大贡献的时代</w:t>
      </w:r>
    </w:p>
    <w:p>
      <w:pPr>
        <w:pStyle w:val="style4097"/>
        <w:ind w:left="420" w:firstLine="0" w:firstLineChars="0"/>
        <w:jc w:val="left"/>
        <w:rPr/>
      </w:pPr>
    </w:p>
    <w:p>
      <w:pPr>
        <w:pStyle w:val="style4097"/>
        <w:numPr>
          <w:ilvl w:val="0"/>
          <w:numId w:val="3"/>
        </w:numPr>
        <w:ind w:firstLineChars="0"/>
        <w:jc w:val="left"/>
        <w:rPr>
          <w:u w:val="thick"/>
        </w:rPr>
      </w:pPr>
      <w:r>
        <w:rPr>
          <w:u w:val="thick"/>
        </w:rPr>
        <w:t>新</w:t>
      </w:r>
      <w:r>
        <w:rPr>
          <w:u w:val="thick"/>
        </w:rPr>
        <w:t>“</w:t>
      </w:r>
      <w:r>
        <w:rPr>
          <w:u w:val="thick"/>
        </w:rPr>
        <w:t>三步走</w:t>
      </w:r>
      <w:r>
        <w:rPr>
          <w:u w:val="thick"/>
        </w:rPr>
        <w:t>”</w:t>
      </w:r>
      <w:r>
        <w:rPr>
          <w:u w:val="thick"/>
        </w:rPr>
        <w:t>战略安排：</w:t>
      </w:r>
    </w:p>
    <w:p>
      <w:pPr>
        <w:pStyle w:val="style4097"/>
        <w:ind w:left="420" w:firstLine="0" w:firstLineChars="0"/>
        <w:jc w:val="left"/>
        <w:rPr/>
      </w:pPr>
      <w:r>
        <w:t>到</w:t>
      </w:r>
      <w:r>
        <w:t>2027</w:t>
      </w:r>
      <w:r>
        <w:t>年</w:t>
      </w:r>
      <w:r>
        <w:t xml:space="preserve"> </w:t>
      </w:r>
      <w:r>
        <w:t>实现建军一百年奋斗目标</w:t>
      </w:r>
    </w:p>
    <w:p>
      <w:pPr>
        <w:pStyle w:val="style4097"/>
        <w:ind w:left="420" w:firstLine="0" w:firstLineChars="0"/>
        <w:jc w:val="left"/>
        <w:rPr/>
      </w:pPr>
      <w:r>
        <w:t>到</w:t>
      </w:r>
      <w:r>
        <w:t>2035</w:t>
      </w:r>
      <w:r>
        <w:t>年</w:t>
      </w:r>
      <w:r>
        <w:t xml:space="preserve"> </w:t>
      </w:r>
      <w:r>
        <w:t>基本实现国防和军队现代化</w:t>
      </w:r>
    </w:p>
    <w:p>
      <w:pPr>
        <w:pStyle w:val="style4097"/>
        <w:ind w:left="420" w:firstLine="0" w:firstLineChars="0"/>
        <w:jc w:val="left"/>
        <w:rPr/>
      </w:pPr>
      <w:r>
        <w:t>到本世纪中叶</w:t>
      </w:r>
      <w:r>
        <w:t xml:space="preserve"> </w:t>
      </w:r>
      <w:r>
        <w:t>把人民军队全面建成世界一流军队</w:t>
      </w:r>
    </w:p>
    <w:p>
      <w:pPr>
        <w:pStyle w:val="style4097"/>
        <w:ind w:left="420" w:firstLine="0" w:firstLineChars="0"/>
        <w:jc w:val="left"/>
        <w:rPr/>
      </w:pPr>
    </w:p>
    <w:p>
      <w:pPr>
        <w:pStyle w:val="style4097"/>
        <w:numPr>
          <w:ilvl w:val="0"/>
          <w:numId w:val="4"/>
        </w:numPr>
        <w:ind w:firstLineChars="0"/>
        <w:jc w:val="left"/>
        <w:rPr>
          <w:color w:val="000000"/>
          <w:u w:val="thick"/>
        </w:rPr>
      </w:pPr>
      <w:r>
        <w:rPr>
          <w:color w:val="000000"/>
          <w:u w:val="thick"/>
        </w:rPr>
        <w:t>四有军人（重点）</w:t>
      </w:r>
    </w:p>
    <w:p>
      <w:pPr>
        <w:pStyle w:val="style4097"/>
        <w:ind w:left="420" w:firstLine="0" w:firstLineChars="0"/>
        <w:jc w:val="left"/>
        <w:rPr/>
      </w:pPr>
      <w:r>
        <w:t>有灵魂：信念坚定，听党指挥（统领）</w:t>
      </w:r>
    </w:p>
    <w:p>
      <w:pPr>
        <w:pStyle w:val="style0"/>
        <w:ind w:firstLine="420" w:firstLineChars="200"/>
        <w:jc w:val="left"/>
        <w:rPr/>
      </w:pPr>
      <w:r>
        <w:t>有本事：素质过硬，能打胜仗（核心）</w:t>
      </w:r>
    </w:p>
    <w:p>
      <w:pPr>
        <w:pStyle w:val="style4097"/>
        <w:ind w:left="420" w:firstLine="0" w:firstLineChars="0"/>
        <w:jc w:val="left"/>
        <w:rPr/>
      </w:pPr>
      <w:r>
        <w:t>有血性：英勇顽强，不怕牺牲（关键）</w:t>
      </w:r>
    </w:p>
    <w:p>
      <w:pPr>
        <w:pStyle w:val="style4097"/>
        <w:ind w:left="420" w:firstLine="0" w:firstLineChars="0"/>
        <w:jc w:val="left"/>
        <w:rPr/>
      </w:pPr>
      <w:r>
        <w:t>有品德：情趣高尚，品行端正（基础）</w:t>
      </w:r>
    </w:p>
    <w:p>
      <w:pPr>
        <w:pStyle w:val="style4097"/>
        <w:numPr>
          <w:ilvl w:val="0"/>
          <w:numId w:val="142"/>
        </w:numPr>
        <w:ind w:firstLineChars="0"/>
        <w:jc w:val="left"/>
        <w:rPr/>
      </w:pPr>
      <w:r>
        <w:rPr>
          <w:lang w:val="en-US"/>
        </w:rPr>
        <w:t>新时代四有军人意义：</w:t>
      </w:r>
    </w:p>
    <w:p>
      <w:pPr>
        <w:pStyle w:val="style4097"/>
        <w:numPr>
          <w:ilvl w:val="0"/>
          <w:numId w:val="0"/>
        </w:numPr>
        <w:ind w:left="420" w:firstLine="0" w:firstLineChars="0"/>
        <w:jc w:val="left"/>
        <w:rPr/>
      </w:pPr>
      <w:r>
        <w:rPr>
          <w:lang w:val="en-US"/>
        </w:rPr>
        <w:t>培育四有革命军人是实现强军目标的必然要求</w:t>
      </w:r>
    </w:p>
    <w:p>
      <w:pPr>
        <w:pStyle w:val="style4097"/>
        <w:numPr>
          <w:ilvl w:val="0"/>
          <w:numId w:val="0"/>
        </w:numPr>
        <w:ind w:left="420" w:firstLine="0" w:firstLineChars="0"/>
        <w:jc w:val="left"/>
        <w:rPr/>
      </w:pPr>
      <w:r>
        <w:rPr>
          <w:lang w:val="en-US"/>
        </w:rPr>
        <w:t>四有军人明确了革命军人成长成才的目标指向</w:t>
      </w:r>
    </w:p>
    <w:p>
      <w:pPr>
        <w:pStyle w:val="style4097"/>
        <w:numPr>
          <w:ilvl w:val="0"/>
          <w:numId w:val="0"/>
        </w:numPr>
        <w:ind w:left="420" w:firstLine="0" w:firstLineChars="0"/>
        <w:jc w:val="left"/>
        <w:rPr/>
      </w:pPr>
      <w:r>
        <w:rPr>
          <w:lang w:val="en-US"/>
        </w:rPr>
        <w:t>培养四有军人实现了强军目标和育人目标的对接，立起了官兵立志立德的基本准则，指明了革命军人强军报国的实现途径</w:t>
      </w:r>
    </w:p>
    <w:p>
      <w:pPr>
        <w:pStyle w:val="style4097"/>
        <w:ind w:left="420" w:firstLine="0" w:firstLineChars="0"/>
        <w:jc w:val="left"/>
        <w:rPr/>
      </w:pPr>
    </w:p>
    <w:p>
      <w:pPr>
        <w:pStyle w:val="style0"/>
        <w:jc w:val="left"/>
        <w:rPr>
          <w:highlight w:val="yellow"/>
        </w:rPr>
      </w:pPr>
      <w:r>
        <w:rPr>
          <w:highlight w:val="yellow"/>
        </w:rPr>
        <w:t>第一章：领悟人生真谛</w:t>
      </w:r>
      <w:r>
        <w:rPr>
          <w:highlight w:val="yellow"/>
        </w:rPr>
        <w:t xml:space="preserve"> </w:t>
      </w:r>
      <w:r>
        <w:rPr>
          <w:highlight w:val="yellow"/>
        </w:rPr>
        <w:t>把握人生方向</w:t>
      </w:r>
    </w:p>
    <w:p>
      <w:pPr>
        <w:pStyle w:val="style4097"/>
        <w:numPr>
          <w:ilvl w:val="0"/>
          <w:numId w:val="5"/>
        </w:numPr>
        <w:ind w:firstLineChars="0"/>
        <w:jc w:val="left"/>
        <w:rPr>
          <w:u w:val="thick"/>
        </w:rPr>
      </w:pPr>
      <w:r>
        <w:rPr>
          <w:u w:val="thick"/>
        </w:rPr>
        <w:t>人的本质：</w:t>
      </w:r>
    </w:p>
    <w:p>
      <w:pPr>
        <w:pStyle w:val="style4097"/>
        <w:ind w:left="420" w:firstLine="0" w:firstLineChars="0"/>
        <w:jc w:val="left"/>
        <w:rPr/>
      </w:pPr>
      <w:r>
        <w:t>人的本质不是单个人所固有的抽象物，在其现实性，它是一切社会关系的总和。</w:t>
      </w:r>
    </w:p>
    <w:p>
      <w:pPr>
        <w:pStyle w:val="style4097"/>
        <w:numPr>
          <w:ilvl w:val="0"/>
          <w:numId w:val="6"/>
        </w:numPr>
        <w:ind w:firstLineChars="0"/>
        <w:jc w:val="left"/>
        <w:rPr/>
      </w:pPr>
      <w:r>
        <w:rPr>
          <w:u w:val="thick"/>
        </w:rPr>
        <w:t>人的本质属性</w:t>
      </w:r>
      <w:r>
        <w:t>：社会属性</w:t>
      </w:r>
    </w:p>
    <w:p>
      <w:pPr>
        <w:pStyle w:val="style4097"/>
        <w:numPr>
          <w:ilvl w:val="0"/>
          <w:numId w:val="6"/>
        </w:numPr>
        <w:ind w:firstLineChars="0"/>
        <w:jc w:val="left"/>
        <w:rPr/>
      </w:pPr>
      <w:r>
        <w:t>人的类本质：劳动</w:t>
      </w:r>
    </w:p>
    <w:p>
      <w:pPr>
        <w:pStyle w:val="style4097"/>
        <w:numPr>
          <w:ilvl w:val="0"/>
          <w:numId w:val="6"/>
        </w:numPr>
        <w:ind w:firstLineChars="0"/>
        <w:jc w:val="left"/>
        <w:rPr/>
      </w:pPr>
      <w:r>
        <w:rPr>
          <w:u w:val="thick"/>
        </w:rPr>
        <w:t>个人与社会的辩证关系</w:t>
      </w:r>
      <w:r>
        <w:t>：</w:t>
      </w:r>
    </w:p>
    <w:p>
      <w:pPr>
        <w:pStyle w:val="style4097"/>
        <w:ind w:left="420" w:firstLine="0" w:firstLineChars="0"/>
        <w:jc w:val="left"/>
        <w:rPr/>
      </w:pPr>
      <w:r>
        <w:t>个人与社会对立统一，两者相互依存，相互制约，相互促进</w:t>
      </w:r>
    </w:p>
    <w:p>
      <w:pPr>
        <w:pStyle w:val="style4097"/>
        <w:ind w:left="420" w:firstLine="0" w:firstLineChars="0"/>
        <w:jc w:val="left"/>
        <w:rPr/>
      </w:pPr>
      <w:r>
        <w:t>个人与社会的关系，最根本的是个人利益与社会利益的关系。社会需要是个人需要的集中体现</w:t>
      </w:r>
    </w:p>
    <w:p>
      <w:pPr>
        <w:pStyle w:val="style4097"/>
        <w:ind w:left="420" w:firstLine="0" w:firstLineChars="0"/>
        <w:jc w:val="left"/>
        <w:rPr/>
      </w:pPr>
      <w:r>
        <w:t>人的社会性决定了人只有在推动社会进步的过程中，才能实现自我的发展</w:t>
      </w:r>
    </w:p>
    <w:p>
      <w:pPr>
        <w:pStyle w:val="style4097"/>
        <w:numPr>
          <w:ilvl w:val="0"/>
          <w:numId w:val="7"/>
        </w:numPr>
        <w:ind w:firstLineChars="0"/>
        <w:jc w:val="left"/>
        <w:rPr/>
      </w:pPr>
      <w:r>
        <w:rPr>
          <w:u w:val="thick"/>
        </w:rPr>
        <w:t>人生观</w:t>
      </w:r>
      <w:r>
        <w:t>：（定义翻书）</w:t>
      </w:r>
    </w:p>
    <w:p>
      <w:pPr>
        <w:pStyle w:val="style4097"/>
        <w:ind w:left="420" w:firstLine="0" w:firstLineChars="0"/>
        <w:jc w:val="left"/>
        <w:rPr/>
      </w:pPr>
      <w:r>
        <w:t>人生目的（决定人生道路，人生态度，人生价值选择）</w:t>
      </w:r>
    </w:p>
    <w:p>
      <w:pPr>
        <w:pStyle w:val="style4097"/>
        <w:ind w:left="420" w:firstLine="0" w:firstLineChars="0"/>
        <w:jc w:val="left"/>
        <w:rPr/>
      </w:pPr>
      <w:r>
        <w:t>人生态度（积极进取的人生态度：认真</w:t>
      </w:r>
      <w:r>
        <w:t xml:space="preserve"> </w:t>
      </w:r>
      <w:r>
        <w:t>务实</w:t>
      </w:r>
      <w:r>
        <w:t xml:space="preserve"> </w:t>
      </w:r>
      <w:r>
        <w:t>乐观，进取）</w:t>
      </w:r>
    </w:p>
    <w:p>
      <w:pPr>
        <w:pStyle w:val="style4097"/>
        <w:ind w:left="420" w:firstLine="0" w:firstLineChars="0"/>
        <w:jc w:val="left"/>
        <w:rPr/>
      </w:pPr>
      <w:r>
        <w:t>人生价值（人生对他人和社会的价值是根本价值）</w:t>
      </w:r>
    </w:p>
    <w:p>
      <w:pPr>
        <w:pStyle w:val="style4097"/>
        <w:numPr>
          <w:ilvl w:val="0"/>
          <w:numId w:val="7"/>
        </w:numPr>
        <w:ind w:firstLineChars="0"/>
        <w:jc w:val="left"/>
        <w:rPr/>
      </w:pPr>
      <w:r>
        <w:rPr>
          <w:highlight w:val="yellow"/>
          <w:u w:val="thick"/>
        </w:rPr>
        <w:t>迄今最先进的人生追求</w:t>
      </w:r>
      <w:r>
        <w:rPr>
          <w:u w:val="thick"/>
        </w:rPr>
        <w:t>：</w:t>
      </w:r>
      <w:r>
        <w:t>服务人民，奉献社会</w:t>
      </w:r>
    </w:p>
    <w:p>
      <w:pPr>
        <w:pStyle w:val="style4097"/>
        <w:numPr>
          <w:ilvl w:val="0"/>
          <w:numId w:val="7"/>
        </w:numPr>
        <w:ind w:firstLineChars="0"/>
        <w:jc w:val="left"/>
        <w:rPr/>
      </w:pPr>
      <w:r>
        <w:rPr>
          <w:highlight w:val="yellow"/>
          <w:u w:val="thick"/>
        </w:rPr>
        <w:t>评价人生价值的根本尺度</w:t>
      </w:r>
      <w:r>
        <w:t>：是看一个人的实践活动是否符合社会发展的客观规律，是否促进了历史的进步。</w:t>
      </w:r>
    </w:p>
    <w:p>
      <w:pPr>
        <w:pStyle w:val="style4097"/>
        <w:numPr>
          <w:ilvl w:val="0"/>
          <w:numId w:val="7"/>
        </w:numPr>
        <w:ind w:firstLineChars="0"/>
        <w:jc w:val="left"/>
        <w:rPr>
          <w:u w:val="thick"/>
        </w:rPr>
      </w:pPr>
      <w:r>
        <w:rPr>
          <w:u w:val="thick"/>
        </w:rPr>
        <w:t>正确评价人生价值</w:t>
      </w:r>
    </w:p>
    <w:p>
      <w:pPr>
        <w:pStyle w:val="style4097"/>
        <w:ind w:left="420" w:firstLine="0" w:firstLineChars="0"/>
        <w:jc w:val="left"/>
        <w:rPr/>
      </w:pPr>
      <w:r>
        <w:t>既要看贡献的大小</w:t>
      </w:r>
      <w:r>
        <w:t>,</w:t>
      </w:r>
      <w:r>
        <w:t>也要看尽力的程度</w:t>
      </w:r>
    </w:p>
    <w:p>
      <w:pPr>
        <w:pStyle w:val="style4097"/>
        <w:ind w:left="420" w:firstLine="0" w:firstLineChars="0"/>
        <w:jc w:val="left"/>
        <w:rPr/>
      </w:pPr>
      <w:r>
        <w:t>既要尊重物质贡献</w:t>
      </w:r>
      <w:r>
        <w:t>,</w:t>
      </w:r>
      <w:r>
        <w:t>也要尊重精神贡献</w:t>
      </w:r>
    </w:p>
    <w:p>
      <w:pPr>
        <w:pStyle w:val="style4097"/>
        <w:ind w:left="420" w:firstLine="0" w:firstLineChars="0"/>
        <w:jc w:val="left"/>
        <w:rPr/>
      </w:pPr>
      <w:r>
        <w:t>既要注重社会贡献</w:t>
      </w:r>
      <w:r>
        <w:t>,</w:t>
      </w:r>
      <w:r>
        <w:t>也要注重自我完善</w:t>
      </w:r>
    </w:p>
    <w:p>
      <w:pPr>
        <w:pStyle w:val="style4097"/>
        <w:numPr>
          <w:ilvl w:val="0"/>
          <w:numId w:val="8"/>
        </w:numPr>
        <w:ind w:firstLineChars="0"/>
        <w:jc w:val="left"/>
        <w:rPr>
          <w:u w:val="thick"/>
        </w:rPr>
      </w:pPr>
      <w:r>
        <w:rPr>
          <w:u w:val="thick"/>
        </w:rPr>
        <w:t>人生价值的实现条件</w:t>
      </w:r>
    </w:p>
    <w:p>
      <w:pPr>
        <w:pStyle w:val="style4097"/>
        <w:ind w:left="420" w:firstLine="0" w:firstLineChars="0"/>
        <w:jc w:val="left"/>
        <w:rPr/>
      </w:pPr>
      <w:r>
        <w:t>实现人生价值要从社会客观条件出发</w:t>
      </w:r>
    </w:p>
    <w:p>
      <w:pPr>
        <w:pStyle w:val="style4097"/>
        <w:ind w:left="420" w:firstLine="0" w:firstLineChars="0"/>
        <w:jc w:val="left"/>
        <w:rPr/>
      </w:pPr>
      <w:r>
        <w:t>实现人生价值要从个人自身条件出发</w:t>
      </w:r>
    </w:p>
    <w:p>
      <w:pPr>
        <w:pStyle w:val="style4097"/>
        <w:ind w:left="420" w:firstLine="0" w:firstLineChars="0"/>
        <w:jc w:val="left"/>
        <w:rPr/>
      </w:pPr>
      <w:r>
        <w:t>不断增强实现人生价值的能力和本领</w:t>
      </w:r>
    </w:p>
    <w:p>
      <w:pPr>
        <w:pStyle w:val="style4097"/>
        <w:numPr>
          <w:ilvl w:val="0"/>
          <w:numId w:val="9"/>
        </w:numPr>
        <w:ind w:firstLineChars="0"/>
        <w:jc w:val="left"/>
        <w:rPr/>
      </w:pPr>
      <w:r>
        <w:t>世界观决定人生观</w:t>
      </w:r>
    </w:p>
    <w:p>
      <w:pPr>
        <w:pStyle w:val="style4097"/>
        <w:numPr>
          <w:ilvl w:val="0"/>
          <w:numId w:val="9"/>
        </w:numPr>
        <w:ind w:firstLineChars="0"/>
        <w:jc w:val="left"/>
        <w:rPr/>
      </w:pPr>
      <w:r>
        <w:t>人生观对世界观的巩固、发展和变化起着重要作用</w:t>
      </w:r>
    </w:p>
    <w:p>
      <w:pPr>
        <w:pStyle w:val="style4097"/>
        <w:numPr>
          <w:ilvl w:val="0"/>
          <w:numId w:val="9"/>
        </w:numPr>
        <w:ind w:firstLineChars="0"/>
        <w:jc w:val="left"/>
        <w:rPr/>
      </w:pPr>
      <w:r>
        <w:t>价值观引导人生观</w:t>
      </w:r>
    </w:p>
    <w:p>
      <w:pPr>
        <w:pStyle w:val="style4097"/>
        <w:numPr>
          <w:ilvl w:val="0"/>
          <w:numId w:val="9"/>
        </w:numPr>
        <w:ind w:firstLineChars="0"/>
        <w:jc w:val="left"/>
        <w:rPr/>
      </w:pPr>
      <w:r>
        <w:t>人生观包含对人生价值的思考。</w:t>
      </w:r>
    </w:p>
    <w:p>
      <w:pPr>
        <w:pStyle w:val="style4097"/>
        <w:numPr>
          <w:ilvl w:val="0"/>
          <w:numId w:val="7"/>
        </w:numPr>
        <w:ind w:firstLineChars="0"/>
        <w:jc w:val="left"/>
        <w:rPr/>
      </w:pPr>
      <w:r>
        <w:rPr>
          <w:u w:val="thick"/>
        </w:rPr>
        <w:t>人生矛盾</w:t>
      </w:r>
      <w:r>
        <w:t>：</w:t>
      </w:r>
    </w:p>
    <w:p>
      <w:pPr>
        <w:pStyle w:val="style4097"/>
        <w:ind w:left="420" w:firstLine="0" w:firstLineChars="0"/>
        <w:jc w:val="left"/>
        <w:rPr/>
      </w:pPr>
      <w:r>
        <w:t>得与失</w:t>
      </w:r>
      <w:r>
        <w:t xml:space="preserve"> </w:t>
      </w:r>
      <w:r>
        <w:t>苦与乐</w:t>
      </w:r>
      <w:r>
        <w:t xml:space="preserve"> </w:t>
      </w:r>
      <w:r>
        <w:t>顺与逆</w:t>
      </w:r>
      <w:r>
        <w:t xml:space="preserve"> </w:t>
      </w:r>
      <w:r>
        <w:t>生与死</w:t>
      </w:r>
      <w:r>
        <w:t xml:space="preserve"> </w:t>
      </w:r>
      <w:r>
        <w:t>荣与辱</w:t>
      </w:r>
    </w:p>
    <w:p>
      <w:pPr>
        <w:pStyle w:val="style4097"/>
        <w:numPr>
          <w:ilvl w:val="0"/>
          <w:numId w:val="7"/>
        </w:numPr>
        <w:ind w:firstLineChars="0"/>
        <w:jc w:val="left"/>
        <w:rPr/>
      </w:pPr>
      <w:r>
        <w:rPr>
          <w:u w:val="thick"/>
        </w:rPr>
        <w:t>错误人生观</w:t>
      </w:r>
      <w:r>
        <w:t>：拜金主义</w:t>
      </w:r>
      <w:r>
        <w:t xml:space="preserve"> </w:t>
      </w:r>
      <w:r>
        <w:t>享乐主义</w:t>
      </w:r>
      <w:r>
        <w:t xml:space="preserve"> </w:t>
      </w:r>
      <w:r>
        <w:t>极端个人主义</w:t>
      </w:r>
    </w:p>
    <w:p>
      <w:pPr>
        <w:pStyle w:val="style4097"/>
        <w:numPr>
          <w:ilvl w:val="0"/>
          <w:numId w:val="7"/>
        </w:numPr>
        <w:ind w:firstLineChars="0"/>
        <w:jc w:val="left"/>
        <w:rPr/>
      </w:pPr>
      <w:r>
        <w:rPr>
          <w:u w:val="thick"/>
        </w:rPr>
        <w:t>如何远离错误的人生观</w:t>
      </w:r>
      <w:r>
        <w:rPr>
          <w:u w:val="thick"/>
        </w:rPr>
        <w:t>,</w:t>
      </w:r>
      <w:r>
        <w:rPr>
          <w:u w:val="thick"/>
        </w:rPr>
        <w:t>获得幸福</w:t>
      </w:r>
      <w:r>
        <w:t>：</w:t>
      </w:r>
    </w:p>
    <w:p>
      <w:pPr>
        <w:pStyle w:val="style4097"/>
        <w:ind w:left="420" w:firstLine="0" w:firstLineChars="0"/>
        <w:jc w:val="left"/>
        <w:rPr/>
      </w:pPr>
      <w:r>
        <w:t>坚持个人幸福与集体幸福的统一（远离极端个人主义）</w:t>
      </w:r>
    </w:p>
    <w:p>
      <w:pPr>
        <w:pStyle w:val="style4097"/>
        <w:ind w:left="420" w:firstLine="0" w:firstLineChars="0"/>
        <w:jc w:val="left"/>
        <w:rPr/>
      </w:pPr>
      <w:r>
        <w:t>坚持物质享受与精神享受的统一（远离拜金主义）</w:t>
      </w:r>
    </w:p>
    <w:p>
      <w:pPr>
        <w:pStyle w:val="style4097"/>
        <w:ind w:left="420" w:firstLine="0" w:firstLineChars="0"/>
        <w:jc w:val="left"/>
        <w:rPr/>
      </w:pPr>
      <w:r>
        <w:t>坚持合理享受与艰苦创造的统一（远离享乐主义）</w:t>
      </w:r>
    </w:p>
    <w:p>
      <w:pPr>
        <w:pStyle w:val="style4097"/>
        <w:numPr>
          <w:ilvl w:val="0"/>
          <w:numId w:val="10"/>
        </w:numPr>
        <w:ind w:firstLineChars="0"/>
        <w:jc w:val="left"/>
        <w:rPr/>
      </w:pPr>
      <w:r>
        <w:rPr>
          <w:u w:val="thick"/>
        </w:rPr>
        <w:t>成就出彩人生</w:t>
      </w:r>
      <w:r>
        <w:t>：</w:t>
      </w:r>
    </w:p>
    <w:p>
      <w:pPr>
        <w:pStyle w:val="style0"/>
        <w:ind w:firstLine="420" w:firstLineChars="200"/>
        <w:jc w:val="left"/>
        <w:rPr/>
      </w:pPr>
      <w:r>
        <w:t>与历史同向</w:t>
      </w:r>
      <w:r>
        <w:t xml:space="preserve"> </w:t>
      </w:r>
      <w:r>
        <w:t>与党同心</w:t>
      </w:r>
      <w:r>
        <w:t xml:space="preserve"> </w:t>
      </w:r>
      <w:r>
        <w:t>与祖国同行</w:t>
      </w:r>
      <w:r>
        <w:t xml:space="preserve"> </w:t>
      </w:r>
      <w:r>
        <w:t>与人民同在</w:t>
      </w:r>
    </w:p>
    <w:p>
      <w:pPr>
        <w:pStyle w:val="style0"/>
        <w:jc w:val="left"/>
        <w:rPr/>
      </w:pPr>
      <w:r>
        <w:t xml:space="preserve">    </w:t>
      </w:r>
      <w:r>
        <w:t>奋斗的青春最美丽</w:t>
      </w:r>
    </w:p>
    <w:p>
      <w:pPr>
        <w:pStyle w:val="style0"/>
        <w:jc w:val="left"/>
        <w:rPr/>
      </w:pPr>
    </w:p>
    <w:p>
      <w:pPr>
        <w:pStyle w:val="style0"/>
        <w:jc w:val="left"/>
        <w:rPr>
          <w:highlight w:val="yellow"/>
        </w:rPr>
      </w:pPr>
      <w:r>
        <w:rPr>
          <w:highlight w:val="yellow"/>
        </w:rPr>
        <w:t>第二章：追求伟大理想</w:t>
      </w:r>
      <w:r>
        <w:rPr>
          <w:highlight w:val="yellow"/>
        </w:rPr>
        <w:t xml:space="preserve"> </w:t>
      </w:r>
      <w:r>
        <w:rPr>
          <w:highlight w:val="yellow"/>
        </w:rPr>
        <w:t>坚定崇高信念</w:t>
      </w:r>
    </w:p>
    <w:p>
      <w:pPr>
        <w:pStyle w:val="style4097"/>
        <w:numPr>
          <w:ilvl w:val="0"/>
          <w:numId w:val="11"/>
        </w:numPr>
        <w:ind w:firstLineChars="0"/>
        <w:jc w:val="left"/>
        <w:rPr/>
      </w:pPr>
      <w:r>
        <w:rPr>
          <w:u w:val="thick"/>
        </w:rPr>
        <w:t>理想的特征</w:t>
      </w:r>
      <w:r>
        <w:t>：</w:t>
      </w:r>
    </w:p>
    <w:p>
      <w:pPr>
        <w:pStyle w:val="style4097"/>
        <w:ind w:left="420" w:firstLine="0" w:firstLineChars="0"/>
        <w:jc w:val="left"/>
        <w:rPr/>
      </w:pPr>
      <w:r>
        <w:t>超越性</w:t>
      </w:r>
    </w:p>
    <w:p>
      <w:pPr>
        <w:pStyle w:val="style4097"/>
        <w:ind w:left="420" w:firstLine="0" w:firstLineChars="0"/>
        <w:jc w:val="left"/>
        <w:rPr/>
      </w:pPr>
      <w:r>
        <w:t>实践性</w:t>
      </w:r>
    </w:p>
    <w:p>
      <w:pPr>
        <w:pStyle w:val="style4097"/>
        <w:ind w:left="420" w:firstLine="0" w:firstLineChars="0"/>
        <w:jc w:val="left"/>
        <w:rPr/>
      </w:pPr>
      <w:r>
        <w:t>时代性</w:t>
      </w:r>
    </w:p>
    <w:p>
      <w:pPr>
        <w:pStyle w:val="style4097"/>
        <w:numPr>
          <w:ilvl w:val="0"/>
          <w:numId w:val="12"/>
        </w:numPr>
        <w:ind w:firstLineChars="0"/>
        <w:jc w:val="left"/>
        <w:rPr/>
      </w:pPr>
      <w:r>
        <w:rPr>
          <w:u w:val="thick"/>
        </w:rPr>
        <w:t>信念的特征</w:t>
      </w:r>
      <w:r>
        <w:t>：</w:t>
      </w:r>
    </w:p>
    <w:p>
      <w:pPr>
        <w:pStyle w:val="style4097"/>
        <w:ind w:left="420" w:firstLine="0" w:firstLineChars="0"/>
        <w:jc w:val="left"/>
        <w:rPr/>
      </w:pPr>
      <w:r>
        <w:t>执着性</w:t>
      </w:r>
    </w:p>
    <w:p>
      <w:pPr>
        <w:pStyle w:val="style4097"/>
        <w:ind w:left="420" w:firstLine="0" w:firstLineChars="0"/>
        <w:jc w:val="left"/>
        <w:rPr/>
      </w:pPr>
      <w:r>
        <w:t>支撑性</w:t>
      </w:r>
    </w:p>
    <w:p>
      <w:pPr>
        <w:pStyle w:val="style4097"/>
        <w:ind w:left="420" w:firstLine="0" w:firstLineChars="0"/>
        <w:jc w:val="left"/>
        <w:rPr/>
      </w:pPr>
      <w:r>
        <w:t>多样性</w:t>
      </w:r>
    </w:p>
    <w:p>
      <w:pPr>
        <w:pStyle w:val="style4097"/>
        <w:numPr>
          <w:ilvl w:val="0"/>
          <w:numId w:val="13"/>
        </w:numPr>
        <w:ind w:firstLineChars="0"/>
        <w:jc w:val="left"/>
        <w:rPr/>
      </w:pPr>
      <w:r>
        <w:rPr>
          <w:u w:val="thick"/>
        </w:rPr>
        <w:t>理想信念是精神之钙</w:t>
      </w:r>
      <w:r>
        <w:t xml:space="preserve"> </w:t>
      </w:r>
    </w:p>
    <w:p>
      <w:pPr>
        <w:pStyle w:val="style0"/>
        <w:ind w:firstLine="420" w:firstLineChars="200"/>
        <w:jc w:val="left"/>
        <w:rPr/>
      </w:pPr>
      <w:r>
        <w:t>理想信念昭示奋斗目标</w:t>
      </w:r>
    </w:p>
    <w:p>
      <w:pPr>
        <w:pStyle w:val="style0"/>
        <w:ind w:firstLine="420" w:firstLineChars="200"/>
        <w:jc w:val="left"/>
        <w:rPr/>
      </w:pPr>
      <w:r>
        <w:t>理想信念催生前进动力</w:t>
      </w:r>
    </w:p>
    <w:p>
      <w:pPr>
        <w:pStyle w:val="style0"/>
        <w:ind w:firstLine="420" w:firstLineChars="200"/>
        <w:jc w:val="left"/>
        <w:rPr/>
      </w:pPr>
      <w:r>
        <w:t>理想信念提供精神支柱</w:t>
      </w:r>
    </w:p>
    <w:p>
      <w:pPr>
        <w:pStyle w:val="style0"/>
        <w:ind w:firstLine="420" w:firstLineChars="200"/>
        <w:jc w:val="left"/>
        <w:rPr/>
      </w:pPr>
      <w:r>
        <w:t>理想信念提高精神境界</w:t>
      </w:r>
    </w:p>
    <w:p>
      <w:pPr>
        <w:pStyle w:val="style0"/>
        <w:ind w:firstLine="420" w:firstLineChars="200"/>
        <w:jc w:val="left"/>
        <w:rPr/>
      </w:pPr>
      <w:r>
        <w:t>崇高的理想、坚定的信念是革命军人的灵魂，是克敌制胜、拒腐防变的决定性因素</w:t>
      </w:r>
    </w:p>
    <w:p>
      <w:pPr>
        <w:pStyle w:val="style4097"/>
        <w:numPr>
          <w:ilvl w:val="0"/>
          <w:numId w:val="14"/>
        </w:numPr>
        <w:ind w:firstLineChars="0"/>
        <w:jc w:val="left"/>
        <w:rPr/>
      </w:pPr>
      <w:r>
        <w:t>马克思主义是科学的，人民的，实践的，不断发展的开放的理论</w:t>
      </w:r>
    </w:p>
    <w:p>
      <w:pPr>
        <w:pStyle w:val="style4097"/>
        <w:numPr>
          <w:ilvl w:val="0"/>
          <w:numId w:val="15"/>
        </w:numPr>
        <w:ind w:firstLineChars="0"/>
        <w:jc w:val="left"/>
        <w:rPr>
          <w:u w:val="thick"/>
        </w:rPr>
      </w:pPr>
      <w:r>
        <w:rPr>
          <w:u w:val="thick"/>
        </w:rPr>
        <w:t>把理想信念牢固立起来</w:t>
      </w:r>
    </w:p>
    <w:p>
      <w:pPr>
        <w:pStyle w:val="style0"/>
        <w:ind w:firstLine="420" w:firstLineChars="200"/>
        <w:jc w:val="left"/>
        <w:rPr/>
      </w:pPr>
      <w:r>
        <w:t>增强对马克思主义、共产主义的信仰，胸怀共产主义远大理想</w:t>
      </w:r>
    </w:p>
    <w:p>
      <w:pPr>
        <w:pStyle w:val="style0"/>
        <w:ind w:firstLine="420" w:firstLineChars="200"/>
        <w:jc w:val="left"/>
        <w:rPr/>
      </w:pPr>
      <w:r>
        <w:t>增强对中国特色社会主义的信念</w:t>
      </w:r>
    </w:p>
    <w:p>
      <w:pPr>
        <w:pStyle w:val="style0"/>
        <w:ind w:firstLine="420" w:firstLineChars="200"/>
        <w:jc w:val="left"/>
        <w:rPr/>
      </w:pPr>
      <w:r>
        <w:t>增强对实现中华民族伟大复兴的信心</w:t>
      </w:r>
    </w:p>
    <w:p>
      <w:pPr>
        <w:pStyle w:val="style4097"/>
        <w:numPr>
          <w:ilvl w:val="0"/>
          <w:numId w:val="16"/>
        </w:numPr>
        <w:ind w:firstLineChars="0"/>
        <w:jc w:val="left"/>
        <w:rPr/>
      </w:pPr>
      <w:r>
        <w:rPr>
          <w:u w:val="single"/>
        </w:rPr>
        <w:t>理想很丰满</w:t>
      </w:r>
      <w:r>
        <w:rPr>
          <w:u w:val="single"/>
        </w:rPr>
        <w:t>,</w:t>
      </w:r>
      <w:r>
        <w:rPr>
          <w:u w:val="single"/>
        </w:rPr>
        <w:t>现实很骨感怎么办</w:t>
      </w:r>
      <w:r>
        <w:rPr>
          <w:u w:val="single"/>
        </w:rPr>
        <w:t>?</w:t>
      </w:r>
      <w:r>
        <w:rPr>
          <w:u w:val="single"/>
        </w:rPr>
        <w:t>（科学把握理想与现实的辩证统一辩证看待理想与现实的矛盾）</w:t>
      </w:r>
    </w:p>
    <w:p>
      <w:pPr>
        <w:pStyle w:val="style0"/>
        <w:ind w:firstLine="420" w:firstLineChars="200"/>
        <w:jc w:val="left"/>
        <w:rPr/>
      </w:pPr>
      <w:r>
        <w:t>充分认清实现理想的长期性、艰巨性和曲折性</w:t>
      </w:r>
    </w:p>
    <w:p>
      <w:pPr>
        <w:pStyle w:val="style0"/>
        <w:ind w:firstLine="420" w:firstLineChars="200"/>
        <w:jc w:val="left"/>
        <w:rPr/>
      </w:pPr>
      <w:r>
        <w:t>在艰苦奋斗中实现理想</w:t>
      </w:r>
    </w:p>
    <w:p>
      <w:pPr>
        <w:pStyle w:val="style0"/>
        <w:ind w:firstLine="420" w:firstLineChars="200"/>
        <w:jc w:val="left"/>
        <w:rPr/>
      </w:pPr>
      <w:r>
        <w:t>坚持个人理想与社会理想的有机结合</w:t>
      </w:r>
    </w:p>
    <w:p>
      <w:pPr>
        <w:pStyle w:val="style4097"/>
        <w:numPr>
          <w:ilvl w:val="0"/>
          <w:numId w:val="17"/>
        </w:numPr>
        <w:ind w:firstLineChars="0"/>
        <w:jc w:val="left"/>
        <w:rPr/>
      </w:pPr>
      <w:r>
        <w:t>个人理想与社会理想的有机结合：</w:t>
      </w:r>
    </w:p>
    <w:p>
      <w:pPr>
        <w:pStyle w:val="style4097"/>
        <w:ind w:left="420" w:firstLine="0" w:firstLineChars="0"/>
        <w:jc w:val="left"/>
        <w:rPr/>
      </w:pPr>
      <w:r>
        <w:t>个人理想以社会理想为指引</w:t>
      </w:r>
    </w:p>
    <w:p>
      <w:pPr>
        <w:pStyle w:val="style4097"/>
        <w:ind w:left="420" w:firstLine="0" w:firstLineChars="0"/>
        <w:jc w:val="left"/>
        <w:rPr/>
      </w:pPr>
      <w:r>
        <w:t>社会理想是个人理想的汇聚和升华</w:t>
      </w:r>
    </w:p>
    <w:p>
      <w:pPr>
        <w:pStyle w:val="style4097"/>
        <w:ind w:left="420" w:firstLine="0" w:firstLineChars="0"/>
        <w:jc w:val="left"/>
        <w:rPr/>
      </w:pPr>
      <w:r>
        <w:t>个人有把人生理想融入国家和民族的事业中，才能最终成就一番事业</w:t>
      </w:r>
    </w:p>
    <w:p>
      <w:pPr>
        <w:pStyle w:val="style4097"/>
        <w:numPr>
          <w:ilvl w:val="0"/>
          <w:numId w:val="18"/>
        </w:numPr>
        <w:ind w:firstLineChars="0"/>
        <w:jc w:val="left"/>
        <w:rPr>
          <w:u w:val="single"/>
        </w:rPr>
      </w:pPr>
      <w:r>
        <w:rPr>
          <w:u w:val="single"/>
        </w:rPr>
        <w:t>在强国强军事业中实现理想</w:t>
      </w:r>
      <w:r>
        <w:rPr>
          <w:u w:val="single"/>
        </w:rPr>
        <w:t>"</w:t>
      </w:r>
      <w:r>
        <w:rPr>
          <w:u w:val="single"/>
        </w:rPr>
        <w:t>如何做</w:t>
      </w:r>
      <w:r>
        <w:rPr>
          <w:u w:val="single"/>
        </w:rPr>
        <w:t>?</w:t>
      </w:r>
      <w:r>
        <w:rPr>
          <w:u w:val="single"/>
        </w:rPr>
        <w:t>（为强国注入青春能量）</w:t>
      </w:r>
    </w:p>
    <w:p>
      <w:pPr>
        <w:pStyle w:val="style0"/>
        <w:ind w:firstLine="420" w:firstLineChars="200"/>
        <w:jc w:val="left"/>
        <w:rPr/>
      </w:pPr>
      <w:r>
        <w:t>一颗心</w:t>
      </w:r>
      <w:r>
        <w:t>:</w:t>
      </w:r>
      <w:r>
        <w:t>立鸿鹄志</w:t>
      </w:r>
      <w:r>
        <w:t>,</w:t>
      </w:r>
      <w:r>
        <w:t>做奋斗者</w:t>
      </w:r>
    </w:p>
    <w:p>
      <w:pPr>
        <w:pStyle w:val="style0"/>
        <w:ind w:firstLine="420" w:firstLineChars="200"/>
        <w:jc w:val="left"/>
        <w:rPr/>
      </w:pPr>
      <w:r>
        <w:t>一副肩</w:t>
      </w:r>
      <w:r>
        <w:t>:</w:t>
      </w:r>
      <w:r>
        <w:t>心怀</w:t>
      </w:r>
      <w:r>
        <w:t>"</w:t>
      </w:r>
      <w:r>
        <w:t>国之大者</w:t>
      </w:r>
      <w:r>
        <w:t>",</w:t>
      </w:r>
      <w:r>
        <w:t>敢于担当</w:t>
      </w:r>
    </w:p>
    <w:p>
      <w:pPr>
        <w:pStyle w:val="style0"/>
        <w:ind w:firstLine="420" w:firstLineChars="200"/>
        <w:jc w:val="left"/>
        <w:rPr/>
      </w:pPr>
      <w:r>
        <w:t>一双手</w:t>
      </w:r>
      <w:r>
        <w:t>:</w:t>
      </w:r>
      <w:r>
        <w:t>自觉躬身实践</w:t>
      </w:r>
      <w:r>
        <w:t>,</w:t>
      </w:r>
      <w:r>
        <w:t>知行合一</w:t>
      </w:r>
    </w:p>
    <w:p>
      <w:pPr>
        <w:pStyle w:val="style0"/>
        <w:ind w:left="420"/>
        <w:jc w:val="left"/>
        <w:rPr/>
      </w:pPr>
    </w:p>
    <w:p>
      <w:pPr>
        <w:pStyle w:val="style0"/>
        <w:jc w:val="left"/>
        <w:rPr/>
      </w:pPr>
    </w:p>
    <w:p>
      <w:pPr>
        <w:pStyle w:val="style0"/>
        <w:jc w:val="left"/>
        <w:rPr>
          <w:highlight w:val="yellow"/>
        </w:rPr>
      </w:pPr>
      <w:r>
        <w:rPr>
          <w:highlight w:val="yellow"/>
        </w:rPr>
        <w:t>第三章：锻造绝对忠诚</w:t>
      </w:r>
      <w:r>
        <w:rPr>
          <w:highlight w:val="yellow"/>
        </w:rPr>
        <w:t xml:space="preserve"> </w:t>
      </w:r>
      <w:r>
        <w:rPr>
          <w:highlight w:val="yellow"/>
        </w:rPr>
        <w:t>永葆政治本色（前三个小标题也背！）</w:t>
      </w:r>
    </w:p>
    <w:p>
      <w:pPr>
        <w:pStyle w:val="style4097"/>
        <w:numPr>
          <w:ilvl w:val="0"/>
          <w:numId w:val="19"/>
        </w:numPr>
        <w:ind w:firstLineChars="0"/>
        <w:jc w:val="left"/>
        <w:rPr/>
      </w:pPr>
      <w:r>
        <w:rPr>
          <w:u w:val="single"/>
        </w:rPr>
        <w:t>忠诚是人类社会的核心道德要求</w:t>
      </w:r>
      <w:r>
        <w:t xml:space="preserve"> </w:t>
      </w:r>
    </w:p>
    <w:p>
      <w:pPr>
        <w:pStyle w:val="style4097"/>
        <w:ind w:left="420" w:firstLine="0" w:firstLineChars="0"/>
        <w:jc w:val="left"/>
        <w:rPr/>
      </w:pPr>
      <w:r>
        <w:t>忠诚是人们安身立命之本（忠诚是人类社会普遍共同的价值认知）</w:t>
      </w:r>
    </w:p>
    <w:p>
      <w:pPr>
        <w:pStyle w:val="style4097"/>
        <w:ind w:left="420" w:firstLine="0" w:firstLineChars="0"/>
        <w:jc w:val="left"/>
        <w:rPr/>
      </w:pPr>
      <w:r>
        <w:t>忠诚是古今中外军队的共同品格要求</w:t>
      </w:r>
    </w:p>
    <w:p>
      <w:pPr>
        <w:pStyle w:val="style4097"/>
        <w:numPr>
          <w:ilvl w:val="0"/>
          <w:numId w:val="20"/>
        </w:numPr>
        <w:ind w:firstLineChars="0"/>
        <w:jc w:val="left"/>
        <w:rPr>
          <w:u w:val="single"/>
        </w:rPr>
      </w:pPr>
      <w:r>
        <w:rPr>
          <w:u w:val="single"/>
        </w:rPr>
        <w:t>忠诚于党是对人民军队第一位的政治要求</w:t>
      </w:r>
    </w:p>
    <w:p>
      <w:pPr>
        <w:pStyle w:val="style4097"/>
        <w:ind w:left="420" w:firstLine="0" w:firstLineChars="0"/>
        <w:jc w:val="left"/>
        <w:rPr/>
      </w:pPr>
      <w:r>
        <w:t>我军是执行党的政治任务的武装集团</w:t>
      </w:r>
    </w:p>
    <w:p>
      <w:pPr>
        <w:pStyle w:val="style4097"/>
        <w:ind w:left="420" w:firstLine="0" w:firstLineChars="0"/>
        <w:jc w:val="left"/>
        <w:rPr/>
      </w:pPr>
      <w:r>
        <w:t>坚持党对军队绝对领导，首先全军对党要绝对忠诚</w:t>
      </w:r>
    </w:p>
    <w:p>
      <w:pPr>
        <w:pStyle w:val="style4097"/>
        <w:ind w:left="420" w:firstLine="0" w:firstLineChars="0"/>
        <w:jc w:val="left"/>
        <w:rPr/>
      </w:pPr>
      <w:r>
        <w:t>忠诚于党是人民军队永葆性质宗旨本色，是保持强大凝聚力和战斗力的必然要求</w:t>
      </w:r>
    </w:p>
    <w:p>
      <w:pPr>
        <w:pStyle w:val="style4097"/>
        <w:numPr>
          <w:ilvl w:val="0"/>
          <w:numId w:val="21"/>
        </w:numPr>
        <w:ind w:firstLineChars="0"/>
        <w:jc w:val="left"/>
        <w:rPr>
          <w:u w:val="single"/>
        </w:rPr>
      </w:pPr>
      <w:r>
        <w:rPr>
          <w:u w:val="single"/>
        </w:rPr>
        <w:t>对党绝对忠诚是革命军人最重要的政治品格</w:t>
      </w:r>
    </w:p>
    <w:p>
      <w:pPr>
        <w:pStyle w:val="style4097"/>
        <w:ind w:left="420" w:firstLine="0" w:firstLineChars="0"/>
        <w:jc w:val="left"/>
        <w:rPr/>
      </w:pPr>
      <w:r>
        <w:t>对党绝对忠诚是革命军人打牢政治底色的根本要求</w:t>
      </w:r>
    </w:p>
    <w:p>
      <w:pPr>
        <w:pStyle w:val="style4097"/>
        <w:ind w:left="420" w:firstLine="0" w:firstLineChars="0"/>
        <w:jc w:val="left"/>
        <w:rPr/>
      </w:pPr>
      <w:r>
        <w:t>对党绝对忠诚是革命军人履行职责使命的可靠保证</w:t>
      </w:r>
    </w:p>
    <w:p>
      <w:pPr>
        <w:pStyle w:val="style4097"/>
        <w:ind w:left="420" w:firstLine="0" w:firstLineChars="0"/>
        <w:jc w:val="left"/>
        <w:rPr/>
      </w:pPr>
      <w:r>
        <w:t>对党绝对忠诚是革命军人全面发展进步的首要条件（党的理论是革命军人前行的指路明灯</w:t>
      </w:r>
      <w:r>
        <w:t xml:space="preserve"> </w:t>
      </w:r>
      <w:r>
        <w:t>党的事业为革命军人成长成才提供了广阔天地）</w:t>
      </w:r>
    </w:p>
    <w:p>
      <w:pPr>
        <w:pStyle w:val="style4097"/>
        <w:numPr>
          <w:ilvl w:val="0"/>
          <w:numId w:val="22"/>
        </w:numPr>
        <w:ind w:firstLineChars="0"/>
        <w:jc w:val="left"/>
        <w:rPr/>
      </w:pPr>
      <w:r>
        <w:rPr>
          <w:color w:val="000000"/>
          <w:u w:val="thick"/>
        </w:rPr>
        <w:t>“</w:t>
      </w:r>
      <w:r>
        <w:rPr>
          <w:color w:val="000000"/>
          <w:u w:val="thick"/>
        </w:rPr>
        <w:t>绝对</w:t>
      </w:r>
      <w:r>
        <w:rPr>
          <w:color w:val="000000"/>
          <w:u w:val="thick"/>
        </w:rPr>
        <w:t>”</w:t>
      </w:r>
      <w:r>
        <w:rPr>
          <w:color w:val="000000"/>
          <w:u w:val="thick"/>
        </w:rPr>
        <w:t>体现忠诚：</w:t>
      </w:r>
      <w:r>
        <w:t>唯一性，彻底性，无条件性</w:t>
      </w:r>
    </w:p>
    <w:p>
      <w:pPr>
        <w:pStyle w:val="style4097"/>
        <w:numPr>
          <w:ilvl w:val="0"/>
          <w:numId w:val="22"/>
        </w:numPr>
        <w:ind w:firstLineChars="0"/>
        <w:jc w:val="left"/>
        <w:rPr/>
      </w:pPr>
      <w:r>
        <w:t>全面深入贯彻</w:t>
      </w:r>
      <w:r>
        <w:rPr>
          <w:highlight w:val="yellow"/>
        </w:rPr>
        <w:t>军委主席负责制</w:t>
      </w:r>
    </w:p>
    <w:p>
      <w:pPr>
        <w:pStyle w:val="style4097"/>
        <w:ind w:left="420" w:firstLine="0" w:firstLineChars="0"/>
        <w:jc w:val="left"/>
        <w:rPr/>
      </w:pPr>
      <w:r>
        <w:t>军委主席负责制是党章和宪法规定的重大制度，是坚持党对军队绝对领导的根本制度和根本实现形式，也是中国特色社会主义政治制度和军事制度的重要组成部分，在党领导军队的一整套制度体系中处于最高层次，居于统领地位。其解决的是我军最高领导权和指挥权问题。</w:t>
      </w:r>
    </w:p>
    <w:p>
      <w:pPr>
        <w:pStyle w:val="style4097"/>
        <w:numPr>
          <w:ilvl w:val="0"/>
          <w:numId w:val="23"/>
        </w:numPr>
        <w:ind w:firstLineChars="0"/>
        <w:jc w:val="left"/>
        <w:rPr/>
      </w:pPr>
      <w:r>
        <w:t>第一个确立，强调的是领导核心的决定性意义，党中央有核心、全党有核心，党才有力量。</w:t>
      </w:r>
    </w:p>
    <w:p>
      <w:pPr>
        <w:pStyle w:val="style4097"/>
        <w:numPr>
          <w:ilvl w:val="0"/>
          <w:numId w:val="23"/>
        </w:numPr>
        <w:ind w:firstLineChars="0"/>
        <w:jc w:val="left"/>
        <w:rPr/>
      </w:pPr>
      <w:r>
        <w:t>第二个确立，强调的是思想旗帜的决定性意义，拥有科学理论的政党，才是拥有真理的力量；科学理论指导的事业，才拥有光明前途。</w:t>
      </w:r>
    </w:p>
    <w:p>
      <w:pPr>
        <w:pStyle w:val="style4097"/>
        <w:numPr>
          <w:ilvl w:val="0"/>
          <w:numId w:val="22"/>
        </w:numPr>
        <w:ind w:firstLineChars="0"/>
        <w:jc w:val="left"/>
        <w:rPr/>
      </w:pPr>
      <w:r>
        <w:rPr>
          <w:highlight w:val="yellow"/>
        </w:rPr>
        <w:t>党对军队的绝对领导</w:t>
      </w:r>
      <w:r>
        <w:t>是中国特色社会主义的本质特征，是党和国家的重要政治优势，是人民军队的建军之本、强军之魂。</w:t>
      </w:r>
    </w:p>
    <w:p>
      <w:pPr>
        <w:pStyle w:val="style4097"/>
        <w:numPr>
          <w:ilvl w:val="0"/>
          <w:numId w:val="22"/>
        </w:numPr>
        <w:ind w:firstLineChars="0"/>
        <w:jc w:val="left"/>
        <w:rPr/>
      </w:pPr>
      <w:r>
        <w:rPr>
          <w:u w:val="thick"/>
        </w:rPr>
        <w:t>为什么说</w:t>
      </w:r>
      <w:r>
        <w:rPr>
          <w:u w:val="thick"/>
        </w:rPr>
        <w:t>"</w:t>
      </w:r>
      <w:r>
        <w:rPr>
          <w:u w:val="thick"/>
        </w:rPr>
        <w:t>军队非党化、非政治化</w:t>
      </w:r>
      <w:r>
        <w:rPr>
          <w:u w:val="thick"/>
        </w:rPr>
        <w:t>"</w:t>
      </w:r>
      <w:r>
        <w:rPr>
          <w:u w:val="thick"/>
        </w:rPr>
        <w:t>和</w:t>
      </w:r>
      <w:r>
        <w:rPr>
          <w:u w:val="thick"/>
        </w:rPr>
        <w:t>"</w:t>
      </w:r>
      <w:r>
        <w:rPr>
          <w:u w:val="thick"/>
        </w:rPr>
        <w:t>军队国家化</w:t>
      </w:r>
      <w:r>
        <w:rPr>
          <w:u w:val="thick"/>
        </w:rPr>
        <w:t>"</w:t>
      </w:r>
      <w:r>
        <w:rPr>
          <w:u w:val="thick"/>
        </w:rPr>
        <w:t>是错误的</w:t>
      </w:r>
      <w:r>
        <w:t>？</w:t>
      </w:r>
    </w:p>
    <w:p>
      <w:pPr>
        <w:pStyle w:val="style4097"/>
        <w:ind w:left="420" w:firstLine="0" w:firstLineChars="0"/>
        <w:jc w:val="left"/>
        <w:rPr/>
      </w:pPr>
      <w:r>
        <w:t>所谓</w:t>
      </w:r>
      <w:r>
        <w:t>"</w:t>
      </w:r>
      <w:r>
        <w:t>军队非党化、非政治化</w:t>
      </w:r>
      <w:r>
        <w:t>"</w:t>
      </w:r>
      <w:r>
        <w:t>，主要是鼓吹军队不为某一政党所有，军队应保持政治中立，不干预政治，不介入党派政治斗争等。这一错误论调，割裂了政党、政治和军队三者之间的本质联系。在政党政治条件下，军队总是为一定阶级及其政党实现政治目的服务的，也必然从属于一定的阶级及其政党。在实行两党制或多党制的西方国家，军队表面上看是</w:t>
      </w:r>
      <w:r>
        <w:t>"</w:t>
      </w:r>
      <w:r>
        <w:t>非党化</w:t>
      </w:r>
      <w:r>
        <w:t>"</w:t>
      </w:r>
      <w:r>
        <w:t>的，但无论哪个政党上台执政，其军队的最高统帅都是资产阶级政党的领袖人物，军队的领导权只是从资产阶级的</w:t>
      </w:r>
      <w:r>
        <w:t>"</w:t>
      </w:r>
      <w:r>
        <w:t>左手</w:t>
      </w:r>
      <w:r>
        <w:t>"</w:t>
      </w:r>
      <w:r>
        <w:t>交到</w:t>
      </w:r>
      <w:r>
        <w:t>"</w:t>
      </w:r>
      <w:r>
        <w:t>右手</w:t>
      </w:r>
      <w:r>
        <w:t>"</w:t>
      </w:r>
      <w:r>
        <w:t>而已。所谓</w:t>
      </w:r>
      <w:r>
        <w:t>"</w:t>
      </w:r>
      <w:r>
        <w:t>军队国家化</w:t>
      </w:r>
      <w:r>
        <w:t>"</w:t>
      </w:r>
      <w:r>
        <w:t>，是</w:t>
      </w:r>
      <w:r>
        <w:t>"</w:t>
      </w:r>
      <w:r>
        <w:t>军队非党化、非政治化</w:t>
      </w:r>
      <w:r>
        <w:t>"</w:t>
      </w:r>
      <w:r>
        <w:t>的一个变种，主要是鼓吹军队只效忠国家，而不听命于某个党派等。国家是阶级矛盾不可调和的产物，阶级通过政党来代表，国家过政党来执政，军队也必然由政党来领导。军队不可能只与抽象的国家发生联系，而与阶级和政党没有关系。西方国家宣称他们的军队是超党派、超政治的，但事实上从来没有脱离资产阶级政党的领导和指挥。</w:t>
      </w:r>
    </w:p>
    <w:p>
      <w:pPr>
        <w:pStyle w:val="style4097"/>
        <w:ind w:left="420" w:firstLine="0" w:firstLineChars="0"/>
        <w:jc w:val="left"/>
        <w:rPr/>
      </w:pPr>
    </w:p>
    <w:p>
      <w:pPr>
        <w:pStyle w:val="style0"/>
        <w:jc w:val="left"/>
        <w:rPr>
          <w:highlight w:val="yellow"/>
        </w:rPr>
      </w:pPr>
      <w:r>
        <w:rPr>
          <w:highlight w:val="yellow"/>
        </w:rPr>
        <w:t>第四章：继承优良传统</w:t>
      </w:r>
      <w:r>
        <w:rPr>
          <w:highlight w:val="yellow"/>
        </w:rPr>
        <w:t xml:space="preserve"> </w:t>
      </w:r>
      <w:r>
        <w:rPr>
          <w:highlight w:val="yellow"/>
        </w:rPr>
        <w:t>弘扬中国精神</w:t>
      </w:r>
    </w:p>
    <w:p>
      <w:pPr>
        <w:pStyle w:val="style4097"/>
        <w:numPr>
          <w:ilvl w:val="0"/>
          <w:numId w:val="24"/>
        </w:numPr>
        <w:ind w:firstLineChars="0"/>
        <w:jc w:val="left"/>
        <w:rPr/>
      </w:pPr>
      <w:r>
        <w:rPr>
          <w:color w:val="000000"/>
          <w:u w:val="thick"/>
        </w:rPr>
        <w:t>中国精神的基本内容</w:t>
      </w:r>
      <w:r>
        <w:t>：</w:t>
      </w:r>
    </w:p>
    <w:p>
      <w:pPr>
        <w:pStyle w:val="style4097"/>
        <w:ind w:left="420" w:firstLine="0" w:firstLineChars="0"/>
        <w:jc w:val="left"/>
        <w:rPr/>
      </w:pPr>
      <w:r>
        <w:t>以爱国主义为核心的民族精神</w:t>
      </w:r>
    </w:p>
    <w:p>
      <w:pPr>
        <w:pStyle w:val="style4097"/>
        <w:ind w:left="420" w:firstLine="0" w:firstLineChars="0"/>
        <w:jc w:val="left"/>
        <w:rPr/>
      </w:pPr>
      <w:r>
        <w:t>以改革创新为核心的时代精神</w:t>
      </w:r>
    </w:p>
    <w:p>
      <w:pPr>
        <w:pStyle w:val="style4097"/>
        <w:ind w:left="420" w:firstLine="0" w:firstLineChars="0"/>
        <w:jc w:val="left"/>
        <w:rPr/>
      </w:pPr>
    </w:p>
    <w:p>
      <w:pPr>
        <w:pStyle w:val="style4097"/>
        <w:numPr>
          <w:ilvl w:val="0"/>
          <w:numId w:val="25"/>
        </w:numPr>
        <w:ind w:firstLineChars="0"/>
        <w:jc w:val="left"/>
        <w:rPr/>
      </w:pPr>
      <w:r>
        <w:t>为什么要弘扬中国精神？</w:t>
      </w:r>
    </w:p>
    <w:p>
      <w:pPr>
        <w:pStyle w:val="style4097"/>
        <w:ind w:left="420" w:firstLine="0" w:firstLineChars="0"/>
        <w:jc w:val="left"/>
        <w:rPr/>
      </w:pPr>
      <w:r>
        <w:t>中国精神是兴国强国之魂</w:t>
      </w:r>
    </w:p>
    <w:p>
      <w:pPr>
        <w:pStyle w:val="style4097"/>
        <w:ind w:left="420" w:firstLine="0" w:firstLineChars="0"/>
        <w:jc w:val="left"/>
        <w:rPr/>
      </w:pPr>
      <w:r>
        <w:t>崇尚精神是中华民族的传统</w:t>
      </w:r>
    </w:p>
    <w:p>
      <w:pPr>
        <w:pStyle w:val="style4097"/>
        <w:ind w:left="420" w:firstLine="0" w:firstLineChars="0"/>
        <w:jc w:val="left"/>
        <w:rPr/>
      </w:pPr>
    </w:p>
    <w:p>
      <w:pPr>
        <w:pStyle w:val="style4097"/>
        <w:numPr>
          <w:ilvl w:val="0"/>
          <w:numId w:val="26"/>
        </w:numPr>
        <w:ind w:firstLineChars="0"/>
        <w:jc w:val="left"/>
        <w:rPr/>
      </w:pPr>
      <w:r>
        <w:rPr>
          <w:u w:val="thick"/>
        </w:rPr>
        <w:t>中国精神的丰富内涵</w:t>
      </w:r>
      <w:r>
        <w:t>：</w:t>
      </w:r>
    </w:p>
    <w:p>
      <w:pPr>
        <w:pStyle w:val="style4097"/>
        <w:ind w:left="420" w:firstLine="0" w:firstLineChars="0"/>
        <w:jc w:val="left"/>
        <w:rPr/>
      </w:pPr>
      <w:r>
        <w:t>伟大创造精神</w:t>
      </w:r>
    </w:p>
    <w:p>
      <w:pPr>
        <w:pStyle w:val="style4097"/>
        <w:ind w:left="420" w:firstLine="0" w:firstLineChars="0"/>
        <w:jc w:val="left"/>
        <w:rPr/>
      </w:pPr>
      <w:r>
        <w:t>伟大奋斗精神</w:t>
      </w:r>
    </w:p>
    <w:p>
      <w:pPr>
        <w:pStyle w:val="style4097"/>
        <w:ind w:left="420" w:firstLine="0" w:firstLineChars="0"/>
        <w:jc w:val="left"/>
        <w:rPr/>
      </w:pPr>
      <w:r>
        <w:t>伟大团结精神</w:t>
      </w:r>
    </w:p>
    <w:p>
      <w:pPr>
        <w:pStyle w:val="style4097"/>
        <w:ind w:left="420" w:firstLine="0" w:firstLineChars="0"/>
        <w:jc w:val="left"/>
        <w:rPr/>
      </w:pPr>
      <w:r>
        <w:t>伟大梦想精神</w:t>
      </w:r>
    </w:p>
    <w:p>
      <w:pPr>
        <w:pStyle w:val="style4097"/>
        <w:numPr>
          <w:ilvl w:val="0"/>
          <w:numId w:val="27"/>
        </w:numPr>
        <w:ind w:firstLineChars="0"/>
        <w:jc w:val="left"/>
        <w:rPr>
          <w:u w:val="thick"/>
        </w:rPr>
      </w:pPr>
      <w:r>
        <w:rPr>
          <w:u w:val="thick"/>
        </w:rPr>
        <w:t>为什么要有血性？</w:t>
      </w:r>
    </w:p>
    <w:p>
      <w:pPr>
        <w:pStyle w:val="style4097"/>
        <w:numPr>
          <w:ilvl w:val="0"/>
          <w:numId w:val="0"/>
        </w:numPr>
        <w:ind w:left="420" w:firstLine="0" w:firstLineChars="0"/>
        <w:jc w:val="left"/>
        <w:rPr>
          <w:u w:val="thick"/>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血性是人性的内在要求</w:t>
      </w:r>
    </w:p>
    <w:p>
      <w:pPr>
        <w:spacing w:after="160" w:lineRule="auto" w:line="278"/>
        <w:ind w:firstLine="420" w:firstLineChars="0"/>
        <w:jc w:val="left"/>
        <w:rPr/>
      </w:pPr>
      <w:r>
        <w:t>血性胆魄是能打胜仗的精神利刃</w:t>
      </w:r>
      <w:r>
        <w:rPr>
          <w:lang w:val="en-US"/>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和平年代，战斗精神应不“褪色”</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任何时期，战斗精神应不“贬值” 未来战场，战斗精神应不“过时”</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p>
    <w:p>
      <w:pPr>
        <w:pStyle w:val="style4097"/>
        <w:ind w:left="420" w:firstLine="0" w:firstLineChars="0"/>
        <w:jc w:val="left"/>
        <w:rPr/>
      </w:pPr>
      <w:r>
        <w:t>血性胆魄是新时代革命军人意志品质的鲜明标识</w:t>
      </w:r>
    </w:p>
    <w:p>
      <w:pPr>
        <w:pStyle w:val="style179"/>
        <w:numPr>
          <w:ilvl w:val="0"/>
          <w:numId w:val="145"/>
        </w:numPr>
        <w:spacing w:after="160" w:lineRule="auto" w:line="278"/>
        <w:ind w:firstLineChars="0"/>
        <w:jc w:val="left"/>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血性是基础，理性是升华，血性受理性的影响和制约</w:t>
      </w:r>
    </w:p>
    <w:p>
      <w:pPr>
        <w:pStyle w:val="style4097"/>
        <w:numPr>
          <w:ilvl w:val="0"/>
          <w:numId w:val="28"/>
        </w:numPr>
        <w:ind w:firstLineChars="0"/>
        <w:jc w:val="left"/>
        <w:rPr/>
      </w:pPr>
      <w:r>
        <w:rPr>
          <w:u w:val="thick"/>
        </w:rPr>
        <w:t>战斗精神的丰富内涵</w:t>
      </w:r>
      <w:r>
        <w:t>：（战斗精神的核心是一不怕苦，二不怕死）</w:t>
      </w:r>
    </w:p>
    <w:p>
      <w:pPr>
        <w:pStyle w:val="style4097"/>
        <w:ind w:left="420" w:firstLine="0" w:firstLineChars="0"/>
        <w:jc w:val="left"/>
        <w:rPr/>
      </w:pPr>
      <w:r>
        <w:t>忠诚坚定</w:t>
      </w:r>
      <w:r>
        <w:rPr>
          <w:lang w:val="en-US"/>
        </w:rPr>
        <w:t xml:space="preserve"> </w:t>
      </w:r>
      <w:r>
        <w:t>英勇无畏</w:t>
      </w:r>
      <w:r>
        <w:rPr>
          <w:lang w:val="en-US"/>
        </w:rPr>
        <w:t xml:space="preserve"> </w:t>
      </w:r>
      <w:r>
        <w:t>坚韧顽强</w:t>
      </w:r>
      <w:r>
        <w:rPr>
          <w:lang w:val="en-US"/>
        </w:rPr>
        <w:t xml:space="preserve"> </w:t>
      </w:r>
      <w:r>
        <w:t>团结协作</w:t>
      </w:r>
      <w:r>
        <w:rPr>
          <w:lang w:val="en-US"/>
        </w:rPr>
        <w:t xml:space="preserve"> </w:t>
      </w:r>
      <w:r>
        <w:t>机敏严谨</w:t>
      </w:r>
    </w:p>
    <w:p>
      <w:pPr>
        <w:pStyle w:val="style4097"/>
        <w:ind w:left="420" w:firstLine="0" w:firstLineChars="0"/>
        <w:jc w:val="left"/>
        <w:rPr/>
      </w:pPr>
    </w:p>
    <w:p>
      <w:pPr>
        <w:pStyle w:val="style4097"/>
        <w:numPr>
          <w:ilvl w:val="0"/>
          <w:numId w:val="29"/>
        </w:numPr>
        <w:ind w:firstLineChars="0"/>
        <w:jc w:val="left"/>
        <w:rPr>
          <w:u w:val="thick"/>
        </w:rPr>
      </w:pPr>
      <w:r>
        <w:rPr>
          <w:u w:val="thick"/>
        </w:rPr>
        <w:t>我军的使命：</w:t>
      </w:r>
    </w:p>
    <w:p>
      <w:pPr>
        <w:pStyle w:val="style4097"/>
        <w:ind w:left="420" w:firstLine="0" w:firstLineChars="0"/>
        <w:jc w:val="left"/>
        <w:rPr/>
      </w:pPr>
      <w:r>
        <w:t>为巩固中国共产党领导和我国社会主义制度提供战略支撑</w:t>
      </w:r>
    </w:p>
    <w:p>
      <w:pPr>
        <w:pStyle w:val="style4097"/>
        <w:ind w:left="420" w:firstLine="0" w:firstLineChars="0"/>
        <w:jc w:val="left"/>
        <w:rPr/>
      </w:pPr>
      <w:r>
        <w:t>为捍卫国家主权、统一、领土完整提供战略支撑</w:t>
      </w:r>
    </w:p>
    <w:p>
      <w:pPr>
        <w:pStyle w:val="style4097"/>
        <w:ind w:left="420" w:firstLine="0" w:firstLineChars="0"/>
        <w:jc w:val="left"/>
        <w:rPr/>
      </w:pPr>
      <w:r>
        <w:t>为拓展我国海外利益提供战略支撑</w:t>
      </w:r>
    </w:p>
    <w:p>
      <w:pPr>
        <w:pStyle w:val="style4097"/>
        <w:ind w:left="420" w:firstLine="0" w:firstLineChars="0"/>
        <w:jc w:val="left"/>
        <w:rPr/>
      </w:pPr>
      <w:r>
        <w:t>为促进世界和平与发展提供战略支撑</w:t>
      </w:r>
    </w:p>
    <w:p>
      <w:pPr>
        <w:pStyle w:val="style4097"/>
        <w:ind w:left="420" w:firstLine="0" w:firstLineChars="0"/>
        <w:jc w:val="left"/>
        <w:rPr/>
      </w:pPr>
    </w:p>
    <w:p>
      <w:pPr>
        <w:pStyle w:val="style4097"/>
        <w:numPr>
          <w:ilvl w:val="0"/>
          <w:numId w:val="29"/>
        </w:numPr>
        <w:ind w:firstLineChars="0"/>
        <w:jc w:val="left"/>
        <w:rPr>
          <w:u w:val="thick"/>
        </w:rPr>
      </w:pPr>
      <w:r>
        <w:rPr>
          <w:u w:val="thick"/>
        </w:rPr>
        <w:t>改革开放是当代中国的显著特征：</w:t>
      </w:r>
    </w:p>
    <w:p>
      <w:pPr>
        <w:pStyle w:val="style4097"/>
        <w:ind w:left="420" w:firstLine="0" w:firstLineChars="0"/>
        <w:jc w:val="left"/>
        <w:rPr/>
      </w:pPr>
      <w:r>
        <w:t>变革和开放是中华文明延绵至今的精神密码（中华民族是一个充满变革精神的民族</w:t>
      </w:r>
      <w:r>
        <w:t xml:space="preserve"> </w:t>
      </w:r>
      <w:r>
        <w:t>中华民族是开放包容的民族）</w:t>
      </w:r>
    </w:p>
    <w:p>
      <w:pPr>
        <w:pStyle w:val="style4097"/>
        <w:ind w:left="420" w:firstLine="0" w:firstLineChars="0"/>
        <w:jc w:val="left"/>
        <w:rPr/>
      </w:pPr>
      <w:r>
        <w:t>改革开放是当代最鲜明特色</w:t>
      </w:r>
    </w:p>
    <w:p>
      <w:pPr>
        <w:pStyle w:val="style4097"/>
        <w:ind w:left="420" w:firstLine="0" w:firstLineChars="0"/>
        <w:jc w:val="left"/>
        <w:rPr/>
      </w:pPr>
      <w:r>
        <w:t>创新是改革的生命</w:t>
      </w:r>
    </w:p>
    <w:p>
      <w:pPr>
        <w:pStyle w:val="style4097"/>
        <w:ind w:left="420" w:firstLine="0" w:firstLineChars="0"/>
        <w:jc w:val="left"/>
        <w:rPr/>
      </w:pPr>
    </w:p>
    <w:p>
      <w:pPr>
        <w:pStyle w:val="style4097"/>
        <w:numPr>
          <w:ilvl w:val="0"/>
          <w:numId w:val="30"/>
        </w:numPr>
        <w:ind w:firstLineChars="0"/>
        <w:jc w:val="left"/>
        <w:rPr/>
      </w:pPr>
      <w:r>
        <w:rPr>
          <w:u w:val="thick"/>
        </w:rPr>
        <w:t>创新的作用</w:t>
      </w:r>
      <w:r>
        <w:t>：</w:t>
      </w:r>
    </w:p>
    <w:p>
      <w:pPr>
        <w:pStyle w:val="style4097"/>
        <w:ind w:left="420" w:firstLine="0" w:firstLineChars="0"/>
        <w:jc w:val="left"/>
        <w:rPr/>
      </w:pPr>
      <w:r>
        <w:t>创新是推动人类社会发展的重要力量</w:t>
      </w:r>
    </w:p>
    <w:p>
      <w:pPr>
        <w:pStyle w:val="style4097"/>
        <w:ind w:left="420" w:firstLine="0" w:firstLineChars="0"/>
        <w:jc w:val="left"/>
        <w:rPr/>
      </w:pPr>
      <w:r>
        <w:t>创新能力是当今国际竞争的集中体现</w:t>
      </w:r>
    </w:p>
    <w:p>
      <w:pPr>
        <w:pStyle w:val="style4097"/>
        <w:ind w:left="420" w:firstLine="0" w:firstLineChars="0"/>
        <w:jc w:val="left"/>
        <w:rPr/>
      </w:pPr>
      <w:r>
        <w:t>改革创新是赢得未来的必然要求</w:t>
      </w:r>
    </w:p>
    <w:p>
      <w:pPr>
        <w:pStyle w:val="style4097"/>
        <w:numPr>
          <w:ilvl w:val="0"/>
          <w:numId w:val="31"/>
        </w:numPr>
        <w:ind w:firstLineChars="0"/>
        <w:jc w:val="left"/>
        <w:rPr/>
      </w:pPr>
      <w:r>
        <w:t>人民军队从胜利走向胜利，彰显改革创新的伟大力量</w:t>
      </w:r>
    </w:p>
    <w:p>
      <w:pPr>
        <w:pStyle w:val="style4097"/>
        <w:numPr>
          <w:ilvl w:val="0"/>
          <w:numId w:val="31"/>
        </w:numPr>
        <w:ind w:firstLineChars="0"/>
        <w:jc w:val="left"/>
        <w:rPr/>
      </w:pPr>
      <w:r>
        <w:t>强军兴军动力在改革</w:t>
      </w:r>
      <w:r>
        <w:t xml:space="preserve"> </w:t>
      </w:r>
      <w:r>
        <w:t>出路在改革</w:t>
      </w:r>
      <w:r>
        <w:t xml:space="preserve"> </w:t>
      </w:r>
      <w:r>
        <w:t>前途也在改革</w:t>
      </w:r>
    </w:p>
    <w:p>
      <w:pPr>
        <w:pStyle w:val="style4097"/>
        <w:numPr>
          <w:ilvl w:val="0"/>
          <w:numId w:val="31"/>
        </w:numPr>
        <w:ind w:firstLineChars="0"/>
        <w:jc w:val="left"/>
        <w:rPr/>
      </w:pPr>
      <w:r>
        <w:t>我军建设高质量发展的根本出路在改革创新</w:t>
      </w:r>
    </w:p>
    <w:p>
      <w:pPr>
        <w:pStyle w:val="style4097"/>
        <w:ind w:left="420" w:firstLine="0" w:firstLineChars="0"/>
        <w:jc w:val="left"/>
        <w:rPr/>
      </w:pPr>
    </w:p>
    <w:p>
      <w:pPr>
        <w:pStyle w:val="style4097"/>
        <w:numPr>
          <w:ilvl w:val="0"/>
          <w:numId w:val="32"/>
        </w:numPr>
        <w:ind w:firstLineChars="0"/>
        <w:jc w:val="left"/>
        <w:rPr/>
      </w:pPr>
      <w:r>
        <w:rPr>
          <w:u w:val="thick"/>
        </w:rPr>
        <w:t>做改革创新生力军</w:t>
      </w:r>
      <w:r>
        <w:t>：</w:t>
      </w:r>
    </w:p>
    <w:p>
      <w:pPr>
        <w:pStyle w:val="style0"/>
        <w:ind w:firstLine="420" w:firstLineChars="200"/>
        <w:jc w:val="left"/>
        <w:rPr/>
      </w:pPr>
      <w:r>
        <w:t>树立改革创新的自觉意识</w:t>
      </w:r>
    </w:p>
    <w:p>
      <w:pPr>
        <w:pStyle w:val="style4097"/>
        <w:numPr>
          <w:ilvl w:val="0"/>
          <w:numId w:val="33"/>
        </w:numPr>
        <w:ind w:firstLineChars="0"/>
        <w:jc w:val="left"/>
        <w:rPr/>
      </w:pPr>
      <w:r>
        <w:t>增强改革创新的责任感</w:t>
      </w:r>
    </w:p>
    <w:p>
      <w:pPr>
        <w:pStyle w:val="style4097"/>
        <w:numPr>
          <w:ilvl w:val="0"/>
          <w:numId w:val="33"/>
        </w:numPr>
        <w:ind w:firstLineChars="0"/>
        <w:jc w:val="left"/>
        <w:rPr/>
      </w:pPr>
      <w:r>
        <w:t>树立敢于突破陈规的意识</w:t>
      </w:r>
    </w:p>
    <w:p>
      <w:pPr>
        <w:pStyle w:val="style4097"/>
        <w:numPr>
          <w:ilvl w:val="0"/>
          <w:numId w:val="33"/>
        </w:numPr>
        <w:ind w:firstLineChars="0"/>
        <w:jc w:val="left"/>
        <w:rPr/>
      </w:pPr>
      <w:r>
        <w:t>树立大胆探索未知领域的信心</w:t>
      </w:r>
    </w:p>
    <w:p>
      <w:pPr>
        <w:pStyle w:val="style0"/>
        <w:ind w:firstLine="420" w:firstLineChars="200"/>
        <w:jc w:val="left"/>
        <w:rPr/>
      </w:pPr>
      <w:r>
        <w:t>增强改革创新的能力本领</w:t>
      </w:r>
    </w:p>
    <w:p>
      <w:pPr>
        <w:pStyle w:val="style4097"/>
        <w:numPr>
          <w:ilvl w:val="0"/>
          <w:numId w:val="34"/>
        </w:numPr>
        <w:ind w:firstLineChars="0"/>
        <w:jc w:val="left"/>
        <w:rPr/>
      </w:pPr>
      <w:r>
        <w:t>夯实创新基础</w:t>
      </w:r>
    </w:p>
    <w:p>
      <w:pPr>
        <w:pStyle w:val="style4097"/>
        <w:numPr>
          <w:ilvl w:val="0"/>
          <w:numId w:val="34"/>
        </w:numPr>
        <w:ind w:firstLineChars="0"/>
        <w:jc w:val="left"/>
        <w:rPr/>
      </w:pPr>
      <w:r>
        <w:t>培养创新思维</w:t>
      </w:r>
    </w:p>
    <w:p>
      <w:pPr>
        <w:pStyle w:val="style4097"/>
        <w:numPr>
          <w:ilvl w:val="0"/>
          <w:numId w:val="34"/>
        </w:numPr>
        <w:ind w:firstLineChars="0"/>
        <w:jc w:val="left"/>
        <w:rPr/>
      </w:pPr>
      <w:r>
        <w:t>投身改革创新实践</w:t>
      </w:r>
    </w:p>
    <w:p>
      <w:pPr>
        <w:pStyle w:val="style4097"/>
        <w:ind w:left="840" w:firstLine="0" w:firstLineChars="0"/>
        <w:jc w:val="left"/>
        <w:rPr/>
      </w:pPr>
    </w:p>
    <w:p>
      <w:pPr>
        <w:pStyle w:val="style4097"/>
        <w:numPr>
          <w:ilvl w:val="0"/>
          <w:numId w:val="29"/>
        </w:numPr>
        <w:ind w:firstLineChars="0"/>
        <w:jc w:val="left"/>
        <w:rPr>
          <w:u w:val="thick"/>
        </w:rPr>
      </w:pPr>
      <w:r>
        <w:rPr>
          <w:u w:val="thick"/>
        </w:rPr>
        <w:t>做新时代忠诚的爱国者：</w:t>
      </w:r>
    </w:p>
    <w:p>
      <w:pPr>
        <w:pStyle w:val="style0"/>
        <w:jc w:val="left"/>
        <w:rPr/>
      </w:pPr>
      <w:r>
        <w:t xml:space="preserve">    </w:t>
      </w:r>
      <w:r>
        <w:t>坚持爱国爱党爱社会主义相统一</w:t>
      </w:r>
    </w:p>
    <w:p>
      <w:pPr>
        <w:pStyle w:val="style0"/>
        <w:ind w:firstLine="420" w:firstLineChars="200"/>
        <w:jc w:val="left"/>
        <w:rPr/>
      </w:pPr>
      <w:r>
        <w:t>维护祖国统一和民族团结</w:t>
      </w:r>
    </w:p>
    <w:p>
      <w:pPr>
        <w:pStyle w:val="style0"/>
        <w:ind w:firstLine="420" w:firstLineChars="200"/>
        <w:jc w:val="left"/>
        <w:rPr/>
      </w:pPr>
      <w:r>
        <w:t>尊重和传承中华民族历史文化</w:t>
      </w:r>
    </w:p>
    <w:p>
      <w:pPr>
        <w:pStyle w:val="style4097"/>
        <w:numPr>
          <w:ilvl w:val="0"/>
          <w:numId w:val="35"/>
        </w:numPr>
        <w:ind w:firstLineChars="0"/>
        <w:jc w:val="left"/>
        <w:rPr/>
      </w:pPr>
      <w:r>
        <w:t>历史文化是民族生生不息的丰厚滋养</w:t>
      </w:r>
    </w:p>
    <w:p>
      <w:pPr>
        <w:pStyle w:val="style4097"/>
        <w:numPr>
          <w:ilvl w:val="0"/>
          <w:numId w:val="35"/>
        </w:numPr>
        <w:ind w:firstLineChars="0"/>
        <w:jc w:val="left"/>
        <w:rPr/>
      </w:pPr>
      <w:r>
        <w:t>旗帜鲜明反对历史虚无主义</w:t>
      </w:r>
    </w:p>
    <w:p>
      <w:pPr>
        <w:pStyle w:val="style0"/>
        <w:ind w:firstLine="420" w:firstLineChars="200"/>
        <w:jc w:val="left"/>
        <w:rPr/>
      </w:pPr>
      <w:r>
        <w:t>坚持立足中国</w:t>
      </w:r>
      <w:r>
        <w:t xml:space="preserve"> </w:t>
      </w:r>
      <w:r>
        <w:t>又面向世界</w:t>
      </w:r>
    </w:p>
    <w:p>
      <w:pPr>
        <w:pStyle w:val="style4097"/>
        <w:numPr>
          <w:ilvl w:val="0"/>
          <w:numId w:val="36"/>
        </w:numPr>
        <w:ind w:firstLineChars="0"/>
        <w:jc w:val="left"/>
        <w:rPr/>
      </w:pPr>
      <w:r>
        <w:t>维护国家发展主体性</w:t>
      </w:r>
    </w:p>
    <w:p>
      <w:pPr>
        <w:pStyle w:val="style4097"/>
        <w:numPr>
          <w:ilvl w:val="0"/>
          <w:numId w:val="36"/>
        </w:numPr>
        <w:ind w:firstLineChars="0"/>
        <w:jc w:val="left"/>
        <w:rPr/>
      </w:pPr>
      <w:r>
        <w:t>坚决捍卫国家主权、安全、发展利益</w:t>
      </w:r>
    </w:p>
    <w:p>
      <w:pPr>
        <w:pStyle w:val="style4097"/>
        <w:numPr>
          <w:ilvl w:val="0"/>
          <w:numId w:val="36"/>
        </w:numPr>
        <w:ind w:firstLineChars="0"/>
        <w:jc w:val="left"/>
        <w:rPr/>
      </w:pPr>
      <w:r>
        <w:t>推动构建人类命运共同体</w:t>
      </w:r>
    </w:p>
    <w:p>
      <w:pPr>
        <w:pStyle w:val="style0"/>
        <w:jc w:val="left"/>
        <w:rPr/>
      </w:pPr>
    </w:p>
    <w:p>
      <w:pPr>
        <w:pStyle w:val="style0"/>
        <w:jc w:val="left"/>
        <w:rPr>
          <w:highlight w:val="yellow"/>
        </w:rPr>
      </w:pPr>
      <w:r>
        <w:rPr>
          <w:highlight w:val="yellow"/>
        </w:rPr>
        <w:t>第五章：明确价值要求</w:t>
      </w:r>
      <w:r>
        <w:rPr>
          <w:highlight w:val="yellow"/>
        </w:rPr>
        <w:t xml:space="preserve"> </w:t>
      </w:r>
      <w:r>
        <w:rPr>
          <w:highlight w:val="yellow"/>
        </w:rPr>
        <w:t>践行价值准则</w:t>
      </w:r>
    </w:p>
    <w:p>
      <w:pPr>
        <w:pStyle w:val="style4097"/>
        <w:numPr>
          <w:ilvl w:val="0"/>
          <w:numId w:val="37"/>
        </w:numPr>
        <w:ind w:firstLineChars="0"/>
        <w:jc w:val="left"/>
        <w:rPr>
          <w:u w:val="thick"/>
        </w:rPr>
      </w:pPr>
      <w:r>
        <w:rPr>
          <w:u w:val="thick"/>
        </w:rPr>
        <w:t>价值观的特征</w:t>
      </w:r>
    </w:p>
    <w:p>
      <w:pPr>
        <w:pStyle w:val="style4097"/>
        <w:ind w:left="420" w:firstLine="0" w:firstLineChars="0"/>
        <w:jc w:val="left"/>
        <w:rPr/>
      </w:pPr>
      <w:r>
        <w:t>价值观反映着特定的时代精神</w:t>
      </w:r>
    </w:p>
    <w:p>
      <w:pPr>
        <w:pStyle w:val="style4097"/>
        <w:ind w:left="420" w:firstLine="0" w:firstLineChars="0"/>
        <w:jc w:val="left"/>
        <w:rPr/>
      </w:pPr>
      <w:r>
        <w:t>价值观体现着鲜明的民族特色</w:t>
      </w:r>
    </w:p>
    <w:p>
      <w:pPr>
        <w:pStyle w:val="style4097"/>
        <w:ind w:left="420" w:firstLine="0" w:firstLineChars="0"/>
        <w:jc w:val="left"/>
        <w:rPr/>
      </w:pPr>
      <w:r>
        <w:t>价值观蕴含着特定的阶级立场</w:t>
      </w:r>
    </w:p>
    <w:p>
      <w:pPr>
        <w:pStyle w:val="style4097"/>
        <w:ind w:left="420" w:firstLine="0" w:firstLineChars="0"/>
        <w:jc w:val="left"/>
        <w:rPr/>
      </w:pPr>
    </w:p>
    <w:p>
      <w:pPr>
        <w:pStyle w:val="style4097"/>
        <w:numPr>
          <w:ilvl w:val="0"/>
          <w:numId w:val="38"/>
        </w:numPr>
        <w:ind w:firstLineChars="0"/>
        <w:jc w:val="left"/>
        <w:rPr/>
      </w:pPr>
      <w:r>
        <w:rPr>
          <w:u w:val="thick"/>
        </w:rPr>
        <w:t>为什么要积极践行价值观</w:t>
      </w:r>
      <w:r>
        <w:t>？</w:t>
      </w:r>
    </w:p>
    <w:p>
      <w:pPr>
        <w:pStyle w:val="style4097"/>
        <w:ind w:left="420" w:firstLine="0" w:firstLineChars="0"/>
        <w:jc w:val="left"/>
        <w:rPr/>
      </w:pPr>
      <w:r>
        <w:t>坚持和发展中国特色社会主义的价值遵循</w:t>
      </w:r>
    </w:p>
    <w:p>
      <w:pPr>
        <w:pStyle w:val="style4097"/>
        <w:ind w:left="420" w:firstLine="0" w:firstLineChars="0"/>
        <w:jc w:val="left"/>
        <w:rPr/>
      </w:pPr>
      <w:r>
        <w:t>提高国家文化软实力的迫切要求</w:t>
      </w:r>
    </w:p>
    <w:p>
      <w:pPr>
        <w:pStyle w:val="style4097"/>
        <w:ind w:left="420" w:firstLine="0" w:firstLineChars="0"/>
        <w:jc w:val="left"/>
        <w:rPr/>
      </w:pPr>
      <w:r>
        <w:t>增进社会团结的最大公约数</w:t>
      </w:r>
    </w:p>
    <w:p>
      <w:pPr>
        <w:pStyle w:val="style4097"/>
        <w:ind w:left="420" w:firstLine="0" w:firstLineChars="0"/>
        <w:jc w:val="left"/>
        <w:rPr/>
      </w:pPr>
    </w:p>
    <w:p>
      <w:pPr>
        <w:pStyle w:val="style4097"/>
        <w:numPr>
          <w:ilvl w:val="0"/>
          <w:numId w:val="39"/>
        </w:numPr>
        <w:ind w:firstLineChars="0"/>
        <w:jc w:val="left"/>
        <w:rPr/>
      </w:pPr>
      <w:r>
        <w:rPr>
          <w:u w:val="thick"/>
        </w:rPr>
        <w:t>社会主义核心价值观的显著特征</w:t>
      </w:r>
      <w:r>
        <w:t>：</w:t>
      </w:r>
    </w:p>
    <w:p>
      <w:pPr>
        <w:pStyle w:val="style4097"/>
        <w:numPr>
          <w:ilvl w:val="0"/>
          <w:numId w:val="40"/>
        </w:numPr>
        <w:ind w:firstLineChars="0"/>
        <w:jc w:val="left"/>
        <w:rPr/>
      </w:pPr>
      <w:r>
        <w:t>反映人类社会发展进步的价值理念（先进性）</w:t>
      </w:r>
    </w:p>
    <w:p>
      <w:pPr>
        <w:pStyle w:val="style4097"/>
        <w:numPr>
          <w:ilvl w:val="0"/>
          <w:numId w:val="41"/>
        </w:numPr>
        <w:ind w:firstLineChars="0"/>
        <w:jc w:val="left"/>
        <w:rPr/>
      </w:pPr>
      <w:r>
        <w:t>体现社会主义的本质属性</w:t>
      </w:r>
    </w:p>
    <w:p>
      <w:pPr>
        <w:pStyle w:val="style4097"/>
        <w:numPr>
          <w:ilvl w:val="0"/>
          <w:numId w:val="41"/>
        </w:numPr>
        <w:ind w:firstLineChars="0"/>
        <w:jc w:val="left"/>
        <w:rPr/>
      </w:pPr>
      <w:r>
        <w:t>扎根中华优秀传统文化土壤</w:t>
      </w:r>
    </w:p>
    <w:p>
      <w:pPr>
        <w:pStyle w:val="style4097"/>
        <w:numPr>
          <w:ilvl w:val="0"/>
          <w:numId w:val="41"/>
        </w:numPr>
        <w:ind w:firstLineChars="0"/>
        <w:jc w:val="left"/>
        <w:rPr/>
      </w:pPr>
      <w:r>
        <w:t>吸纳世界文明有益成果</w:t>
      </w:r>
    </w:p>
    <w:p>
      <w:pPr>
        <w:pStyle w:val="style4097"/>
        <w:numPr>
          <w:ilvl w:val="0"/>
          <w:numId w:val="42"/>
        </w:numPr>
        <w:ind w:firstLineChars="0"/>
        <w:jc w:val="left"/>
        <w:rPr/>
      </w:pPr>
      <w:r>
        <w:t>彰显人民至上的价值立场（人民性）</w:t>
      </w:r>
    </w:p>
    <w:p>
      <w:pPr>
        <w:pStyle w:val="style4097"/>
        <w:numPr>
          <w:ilvl w:val="0"/>
          <w:numId w:val="43"/>
        </w:numPr>
        <w:ind w:firstLineChars="0"/>
        <w:jc w:val="left"/>
        <w:rPr/>
      </w:pPr>
      <w:r>
        <w:t>尊重人民群众历史主体地位</w:t>
      </w:r>
    </w:p>
    <w:p>
      <w:pPr>
        <w:pStyle w:val="style4097"/>
        <w:numPr>
          <w:ilvl w:val="0"/>
          <w:numId w:val="43"/>
        </w:numPr>
        <w:ind w:firstLineChars="0"/>
        <w:jc w:val="left"/>
        <w:rPr/>
      </w:pPr>
      <w:r>
        <w:t>体现以人民为中心的价值导向</w:t>
      </w:r>
    </w:p>
    <w:p>
      <w:pPr>
        <w:pStyle w:val="style4097"/>
        <w:numPr>
          <w:ilvl w:val="0"/>
          <w:numId w:val="44"/>
        </w:numPr>
        <w:ind w:firstLineChars="0"/>
        <w:jc w:val="left"/>
        <w:rPr/>
      </w:pPr>
      <w:r>
        <w:t>因真实可信而具有强大的道义力量（真实性）</w:t>
      </w:r>
    </w:p>
    <w:p>
      <w:pPr>
        <w:pStyle w:val="style4097"/>
        <w:numPr>
          <w:ilvl w:val="0"/>
          <w:numId w:val="45"/>
        </w:numPr>
        <w:ind w:firstLineChars="0"/>
        <w:jc w:val="left"/>
        <w:rPr/>
      </w:pPr>
      <w:r>
        <w:t>社会主义核心价值观是真实可信的</w:t>
      </w:r>
    </w:p>
    <w:p>
      <w:pPr>
        <w:pStyle w:val="style4097"/>
        <w:numPr>
          <w:ilvl w:val="0"/>
          <w:numId w:val="45"/>
        </w:numPr>
        <w:ind w:firstLineChars="0"/>
        <w:jc w:val="left"/>
        <w:rPr/>
      </w:pPr>
      <w:r>
        <w:t>认清西方普世价值理论上的虚伪性</w:t>
      </w:r>
    </w:p>
    <w:p>
      <w:pPr>
        <w:pStyle w:val="style4097"/>
        <w:ind w:left="840" w:firstLine="0" w:firstLineChars="0"/>
        <w:jc w:val="left"/>
        <w:rPr/>
      </w:pPr>
    </w:p>
    <w:p>
      <w:pPr>
        <w:pStyle w:val="style4097"/>
        <w:numPr>
          <w:ilvl w:val="0"/>
          <w:numId w:val="46"/>
        </w:numPr>
        <w:ind w:firstLineChars="0"/>
        <w:jc w:val="left"/>
        <w:rPr/>
      </w:pPr>
      <w:r>
        <w:rPr>
          <w:u w:val="thick"/>
        </w:rPr>
        <w:t>积极践行社会主义核心价值观</w:t>
      </w:r>
      <w:r>
        <w:t>：</w:t>
      </w:r>
    </w:p>
    <w:p>
      <w:pPr>
        <w:pStyle w:val="style4097"/>
        <w:ind w:left="420" w:firstLine="0" w:firstLineChars="0"/>
        <w:jc w:val="left"/>
        <w:rPr/>
      </w:pPr>
      <w:r>
        <w:t>扣好人生的扣子</w:t>
      </w:r>
    </w:p>
    <w:p>
      <w:pPr>
        <w:pStyle w:val="style4097"/>
        <w:ind w:left="420" w:firstLine="0" w:firstLineChars="0"/>
        <w:jc w:val="left"/>
        <w:rPr/>
      </w:pPr>
      <w:r>
        <w:t>把社会主义核心价值观落细落小落实</w:t>
      </w:r>
    </w:p>
    <w:p>
      <w:pPr>
        <w:pStyle w:val="style4097"/>
        <w:numPr>
          <w:ilvl w:val="0"/>
          <w:numId w:val="47"/>
        </w:numPr>
        <w:ind w:firstLineChars="0"/>
        <w:jc w:val="left"/>
        <w:rPr/>
      </w:pPr>
      <w:r>
        <w:t>勤学：下的苦功夫，求得真学问</w:t>
      </w:r>
    </w:p>
    <w:p>
      <w:pPr>
        <w:pStyle w:val="style4097"/>
        <w:numPr>
          <w:ilvl w:val="0"/>
          <w:numId w:val="47"/>
        </w:numPr>
        <w:ind w:firstLineChars="0"/>
        <w:jc w:val="left"/>
        <w:rPr/>
      </w:pPr>
      <w:r>
        <w:t>修德：加强道德修养，注重道德实践</w:t>
      </w:r>
    </w:p>
    <w:p>
      <w:pPr>
        <w:pStyle w:val="style4097"/>
        <w:numPr>
          <w:ilvl w:val="0"/>
          <w:numId w:val="47"/>
        </w:numPr>
        <w:ind w:firstLineChars="0"/>
        <w:jc w:val="left"/>
        <w:rPr/>
      </w:pPr>
      <w:r>
        <w:t>明辨：善于明辨是非，善于决断选择</w:t>
      </w:r>
    </w:p>
    <w:p>
      <w:pPr>
        <w:pStyle w:val="style4097"/>
        <w:numPr>
          <w:ilvl w:val="0"/>
          <w:numId w:val="47"/>
        </w:numPr>
        <w:ind w:firstLineChars="0"/>
        <w:jc w:val="left"/>
        <w:rPr/>
      </w:pPr>
      <w:r>
        <w:t>笃实：扎扎实实干事，踏踏实实做人</w:t>
      </w:r>
    </w:p>
    <w:p>
      <w:pPr>
        <w:pStyle w:val="style4097"/>
        <w:ind w:firstLine="0" w:firstLineChars="0"/>
        <w:jc w:val="left"/>
        <w:rPr/>
      </w:pPr>
    </w:p>
    <w:p>
      <w:pPr>
        <w:pStyle w:val="style4097"/>
        <w:numPr>
          <w:ilvl w:val="0"/>
          <w:numId w:val="48"/>
        </w:numPr>
        <w:ind w:firstLineChars="0"/>
        <w:jc w:val="left"/>
        <w:rPr/>
      </w:pPr>
      <w:r>
        <w:t>遵守道德规范</w:t>
      </w:r>
      <w:r>
        <w:t xml:space="preserve"> </w:t>
      </w:r>
      <w:r>
        <w:t>锤炼道德品格</w:t>
      </w:r>
    </w:p>
    <w:p>
      <w:pPr>
        <w:pStyle w:val="style4097"/>
        <w:numPr>
          <w:ilvl w:val="0"/>
          <w:numId w:val="49"/>
        </w:numPr>
        <w:ind w:firstLineChars="0"/>
        <w:jc w:val="left"/>
        <w:rPr>
          <w:u w:val="thick"/>
        </w:rPr>
      </w:pPr>
      <w:r>
        <w:rPr>
          <w:u w:val="thick"/>
        </w:rPr>
        <w:t>道德的起源</w:t>
      </w:r>
    </w:p>
    <w:p>
      <w:pPr>
        <w:pStyle w:val="style4097"/>
        <w:ind w:left="420" w:firstLine="0" w:firstLineChars="0"/>
        <w:jc w:val="left"/>
        <w:rPr/>
      </w:pPr>
      <w:r>
        <w:t>劳动是道德起源的首要前提。社会关系是道德赖以产生的客观条件。人的自我意识是道德产生的主观条件。</w:t>
      </w:r>
    </w:p>
    <w:p>
      <w:pPr>
        <w:pStyle w:val="style4097"/>
        <w:numPr>
          <w:ilvl w:val="0"/>
          <w:numId w:val="50"/>
        </w:numPr>
        <w:ind w:firstLineChars="0"/>
        <w:jc w:val="left"/>
        <w:rPr/>
      </w:pPr>
      <w:r>
        <w:rPr>
          <w:u w:val="thick"/>
        </w:rPr>
        <w:t>道德的本质</w:t>
      </w:r>
      <w:r>
        <w:t>：</w:t>
      </w:r>
    </w:p>
    <w:p>
      <w:pPr>
        <w:pStyle w:val="style4097"/>
        <w:ind w:left="420" w:firstLine="0" w:firstLineChars="0"/>
        <w:jc w:val="left"/>
        <w:rPr/>
      </w:pPr>
      <w:r>
        <w:t>道德是反映社会经济关系的特殊意识形态。道德是社会利益关系的特殊调节方式。</w:t>
      </w:r>
    </w:p>
    <w:p>
      <w:pPr>
        <w:pStyle w:val="style4097"/>
        <w:ind w:left="420" w:firstLine="0" w:firstLineChars="0"/>
        <w:jc w:val="left"/>
        <w:rPr/>
      </w:pPr>
      <w:r>
        <w:t>道德是一种</w:t>
      </w:r>
      <w:r>
        <w:rPr>
          <w:highlight w:val="yellow"/>
        </w:rPr>
        <w:t>实践</w:t>
      </w:r>
      <w:r>
        <w:t>精神，在本质上是知行合一的</w:t>
      </w:r>
    </w:p>
    <w:p>
      <w:pPr>
        <w:pStyle w:val="style4097"/>
        <w:ind w:left="420" w:firstLine="0" w:firstLineChars="0"/>
        <w:jc w:val="left"/>
        <w:rPr/>
      </w:pPr>
    </w:p>
    <w:p>
      <w:pPr>
        <w:pStyle w:val="style4097"/>
        <w:numPr>
          <w:ilvl w:val="0"/>
          <w:numId w:val="51"/>
        </w:numPr>
        <w:ind w:firstLineChars="0"/>
        <w:jc w:val="left"/>
        <w:rPr>
          <w:u w:val="single"/>
        </w:rPr>
      </w:pPr>
      <w:r>
        <w:rPr>
          <w:u w:val="single"/>
        </w:rPr>
        <w:t>对</w:t>
      </w:r>
      <w:r>
        <w:rPr>
          <w:u w:val="single"/>
        </w:rPr>
        <w:t>“</w:t>
      </w:r>
      <w:r>
        <w:rPr>
          <w:u w:val="single"/>
        </w:rPr>
        <w:t>道德决定一切、高于一切、支配一切，只要道德水平高，一切社会问题都可以迎刃而解</w:t>
      </w:r>
      <w:r>
        <w:rPr>
          <w:u w:val="single"/>
        </w:rPr>
        <w:t>”</w:t>
      </w:r>
      <w:r>
        <w:rPr>
          <w:u w:val="single"/>
        </w:rPr>
        <w:t>的道德万能论的理解</w:t>
      </w:r>
    </w:p>
    <w:p>
      <w:pPr>
        <w:pStyle w:val="style4097"/>
        <w:ind w:left="420" w:firstLine="0" w:firstLineChars="0"/>
        <w:jc w:val="left"/>
        <w:rPr/>
      </w:pPr>
      <w:r>
        <w:t>“</w:t>
      </w:r>
      <w:r>
        <w:t>道德万能论</w:t>
      </w:r>
      <w:r>
        <w:t>”</w:t>
      </w:r>
      <w:r>
        <w:t>的根本错误在于，片面夸大道德的作用，颠倒了社会存在和社会意识、经济基础和上层建筑之间的决定与被决定的关系，否定了物质资料的生产方式在社会发展中的决定作用。事实上，无论是在古代社会，还是在现代社会，道德都不是社会历史发展的最终决定因素。</w:t>
      </w:r>
    </w:p>
    <w:p>
      <w:pPr>
        <w:pStyle w:val="style4097"/>
        <w:numPr>
          <w:ilvl w:val="0"/>
          <w:numId w:val="51"/>
        </w:numPr>
        <w:ind w:firstLineChars="0"/>
        <w:jc w:val="left"/>
        <w:rPr>
          <w:u w:val="thick"/>
        </w:rPr>
      </w:pPr>
      <w:r>
        <w:rPr>
          <w:u w:val="thick"/>
        </w:rPr>
        <w:t>道德的功能与作用</w:t>
      </w:r>
    </w:p>
    <w:p>
      <w:pPr>
        <w:pStyle w:val="style4097"/>
        <w:numPr>
          <w:ilvl w:val="0"/>
          <w:numId w:val="52"/>
        </w:numPr>
        <w:ind w:firstLineChars="0"/>
        <w:jc w:val="left"/>
        <w:rPr/>
      </w:pPr>
      <w:r>
        <w:t>最基本功能：</w:t>
      </w:r>
    </w:p>
    <w:p>
      <w:pPr>
        <w:pStyle w:val="style4097"/>
        <w:ind w:left="420" w:firstLine="0" w:firstLineChars="0"/>
        <w:jc w:val="left"/>
        <w:rPr/>
      </w:pPr>
      <w:r>
        <w:rPr>
          <w:highlight w:val="yellow"/>
        </w:rPr>
        <w:t>认</w:t>
      </w:r>
      <w:r>
        <w:rPr>
          <w:highlight w:val="yellow"/>
          <w:lang w:val="en-US"/>
        </w:rPr>
        <w:t>识</w:t>
      </w:r>
      <w:r>
        <w:t>（指道德反映社会关系，特别是反映社会经济关系的功效与能力）</w:t>
      </w:r>
    </w:p>
    <w:p>
      <w:pPr>
        <w:pStyle w:val="style4097"/>
        <w:ind w:left="420" w:firstLine="0" w:firstLineChars="0"/>
        <w:jc w:val="left"/>
        <w:rPr/>
      </w:pPr>
      <w:r>
        <w:rPr>
          <w:highlight w:val="yellow"/>
        </w:rPr>
        <w:t>规范</w:t>
      </w:r>
      <w:r>
        <w:t>（指在正确善恶观的指引下，规范社会成员在社会公共领域职业领域，家庭领域的行为，并规范个人品德的养成，引导并促进人们亲德向善）</w:t>
      </w:r>
    </w:p>
    <w:p>
      <w:pPr>
        <w:pStyle w:val="style4097"/>
        <w:ind w:left="420" w:firstLine="0" w:firstLineChars="0"/>
        <w:jc w:val="left"/>
        <w:rPr/>
      </w:pPr>
      <w:r>
        <w:rPr>
          <w:highlight w:val="yellow"/>
        </w:rPr>
        <w:t>调解</w:t>
      </w:r>
      <w:r>
        <w:t>（是指道德通过评价等方式指导和纠正人们的行为和实践活动，协调在社会关系与人际关系的功效与能力）</w:t>
      </w:r>
    </w:p>
    <w:p>
      <w:pPr>
        <w:pStyle w:val="style4097"/>
        <w:numPr>
          <w:ilvl w:val="0"/>
          <w:numId w:val="53"/>
        </w:numPr>
        <w:ind w:firstLineChars="0"/>
        <w:jc w:val="left"/>
        <w:rPr/>
      </w:pPr>
      <w:r>
        <w:t>作用：</w:t>
      </w:r>
    </w:p>
    <w:p>
      <w:pPr>
        <w:pStyle w:val="style0"/>
        <w:ind w:firstLine="420" w:firstLineChars="200"/>
        <w:jc w:val="left"/>
        <w:rPr/>
      </w:pPr>
      <w:r>
        <w:t>维系社会稳定</w:t>
      </w:r>
      <w:r>
        <w:t xml:space="preserve"> </w:t>
      </w:r>
      <w:r>
        <w:t>促进国家发展</w:t>
      </w:r>
    </w:p>
    <w:p>
      <w:pPr>
        <w:pStyle w:val="style0"/>
        <w:ind w:firstLine="420" w:firstLineChars="200"/>
        <w:jc w:val="left"/>
        <w:rPr/>
      </w:pPr>
      <w:r>
        <w:t>提高人的精神境界，促进人自我完善，推动人的全面发展</w:t>
      </w:r>
    </w:p>
    <w:p>
      <w:pPr>
        <w:pStyle w:val="style4097"/>
        <w:numPr>
          <w:ilvl w:val="0"/>
          <w:numId w:val="54"/>
        </w:numPr>
        <w:ind w:firstLineChars="0"/>
        <w:jc w:val="left"/>
        <w:rPr/>
      </w:pPr>
      <w:r>
        <w:rPr>
          <w:u w:val="thick"/>
        </w:rPr>
        <w:t>社会主义道德具有显著的鲜明性特征</w:t>
      </w:r>
      <w:r>
        <w:t>：（先进性）</w:t>
      </w:r>
    </w:p>
    <w:p>
      <w:pPr>
        <w:pStyle w:val="style4097"/>
        <w:numPr>
          <w:ilvl w:val="0"/>
          <w:numId w:val="55"/>
        </w:numPr>
        <w:ind w:firstLineChars="0"/>
        <w:jc w:val="left"/>
        <w:rPr/>
      </w:pPr>
      <w:r>
        <w:t>社会主义道德是社会主义经济基础的反映</w:t>
      </w:r>
    </w:p>
    <w:p>
      <w:pPr>
        <w:pStyle w:val="style4097"/>
        <w:numPr>
          <w:ilvl w:val="0"/>
          <w:numId w:val="55"/>
        </w:numPr>
        <w:ind w:firstLineChars="0"/>
        <w:jc w:val="left"/>
        <w:rPr/>
      </w:pPr>
      <w:r>
        <w:t>社会主义道德是人类优秀道德资源的批判继承和创新发展</w:t>
      </w:r>
    </w:p>
    <w:p>
      <w:pPr>
        <w:pStyle w:val="style4097"/>
        <w:numPr>
          <w:ilvl w:val="0"/>
          <w:numId w:val="55"/>
        </w:numPr>
        <w:ind w:firstLineChars="0"/>
        <w:jc w:val="left"/>
        <w:rPr/>
      </w:pPr>
      <w:r>
        <w:t>社会主义道德克服了以往阶级社会道德的片面性与局限性</w:t>
      </w:r>
    </w:p>
    <w:p>
      <w:pPr>
        <w:pStyle w:val="style4097"/>
        <w:numPr>
          <w:ilvl w:val="0"/>
          <w:numId w:val="55"/>
        </w:numPr>
        <w:ind w:firstLineChars="0"/>
        <w:jc w:val="left"/>
        <w:rPr/>
      </w:pPr>
      <w:r>
        <w:t>坚持以人民为中心，坚持以集体主义为原则，展现出真实而强大的道义力量</w:t>
      </w:r>
    </w:p>
    <w:p>
      <w:pPr>
        <w:pStyle w:val="style4097"/>
        <w:ind w:left="840" w:firstLine="0" w:firstLineChars="0"/>
        <w:jc w:val="left"/>
        <w:rPr/>
      </w:pPr>
      <w:r>
        <w:t>（以为人民服务为核心</w:t>
      </w:r>
      <w:r>
        <w:t xml:space="preserve"> </w:t>
      </w:r>
      <w:r>
        <w:t>以集体主义为原则）</w:t>
      </w:r>
    </w:p>
    <w:p>
      <w:pPr>
        <w:pStyle w:val="style4097"/>
        <w:numPr>
          <w:ilvl w:val="0"/>
          <w:numId w:val="56"/>
        </w:numPr>
        <w:ind w:firstLineChars="0"/>
        <w:jc w:val="left"/>
        <w:rPr>
          <w:u w:val="thick"/>
        </w:rPr>
      </w:pPr>
      <w:r>
        <w:rPr>
          <w:u w:val="thick"/>
        </w:rPr>
        <w:t>坚持以为人民服务为核心</w:t>
      </w:r>
    </w:p>
    <w:p>
      <w:pPr>
        <w:pStyle w:val="style4097"/>
        <w:ind w:left="420" w:firstLine="0" w:firstLineChars="0"/>
        <w:jc w:val="left"/>
        <w:rPr/>
      </w:pPr>
      <w:r>
        <w:t>为人民服务是社会主义道德的本质要求</w:t>
      </w:r>
    </w:p>
    <w:p>
      <w:pPr>
        <w:pStyle w:val="style4097"/>
        <w:numPr>
          <w:ilvl w:val="0"/>
          <w:numId w:val="57"/>
        </w:numPr>
        <w:ind w:firstLineChars="0"/>
        <w:jc w:val="left"/>
        <w:rPr/>
      </w:pPr>
      <w:r>
        <w:t>为人民服务是社会主义经济基础和人际关系的客观要求</w:t>
      </w:r>
    </w:p>
    <w:p>
      <w:pPr>
        <w:pStyle w:val="style4097"/>
        <w:numPr>
          <w:ilvl w:val="0"/>
          <w:numId w:val="57"/>
        </w:numPr>
        <w:ind w:firstLineChars="0"/>
        <w:jc w:val="left"/>
        <w:rPr/>
      </w:pPr>
      <w:r>
        <w:t>为人民服务是社会主义市场经济健康发展的要求</w:t>
      </w:r>
    </w:p>
    <w:p>
      <w:pPr>
        <w:pStyle w:val="style0"/>
        <w:ind w:firstLine="420" w:firstLineChars="200"/>
        <w:jc w:val="left"/>
        <w:rPr/>
      </w:pPr>
      <w:r>
        <w:t>为人民服务是先进性要求和广泛性要求的统一</w:t>
      </w:r>
    </w:p>
    <w:p>
      <w:pPr>
        <w:pStyle w:val="style0"/>
        <w:ind w:firstLine="420" w:firstLineChars="200"/>
        <w:jc w:val="left"/>
        <w:rPr/>
      </w:pPr>
      <w:r>
        <w:rPr>
          <w:highlight w:val="yellow"/>
        </w:rPr>
        <w:t>为人民服务</w:t>
      </w:r>
      <w:r>
        <w:t>作为社会主义道德的核心，是社会主义道德区别和优越于其他形态道德的显著标志。</w:t>
      </w:r>
    </w:p>
    <w:p>
      <w:pPr>
        <w:pStyle w:val="style0"/>
        <w:ind w:firstLine="420" w:firstLineChars="200"/>
        <w:jc w:val="left"/>
        <w:rPr/>
      </w:pPr>
    </w:p>
    <w:p>
      <w:pPr>
        <w:pStyle w:val="style4097"/>
        <w:numPr>
          <w:ilvl w:val="0"/>
          <w:numId w:val="58"/>
        </w:numPr>
        <w:ind w:firstLineChars="0"/>
        <w:jc w:val="left"/>
        <w:rPr/>
      </w:pPr>
      <w:r>
        <w:rPr>
          <w:u w:val="thick"/>
        </w:rPr>
        <w:t>如何在实现强国梦的征程中践行宗旨</w:t>
      </w:r>
    </w:p>
    <w:p>
      <w:pPr>
        <w:pStyle w:val="style4097"/>
        <w:ind w:left="420" w:firstLine="0" w:firstLineChars="0"/>
        <w:jc w:val="left"/>
        <w:rPr/>
      </w:pPr>
      <w:r>
        <w:t xml:space="preserve">1 </w:t>
      </w:r>
      <w:r>
        <w:t>牢记使命，做捍卫国家利益的忠诚卫士</w:t>
      </w:r>
    </w:p>
    <w:p>
      <w:pPr>
        <w:pStyle w:val="style4097"/>
        <w:ind w:left="420" w:firstLine="0" w:firstLineChars="0"/>
        <w:jc w:val="left"/>
        <w:rPr>
          <w:highlight w:val="cyan"/>
        </w:rPr>
      </w:pPr>
      <w:r>
        <w:t xml:space="preserve">2 </w:t>
      </w:r>
      <w:r>
        <w:t>恪守职责，做保护人民利益的坚强后盾</w:t>
      </w:r>
    </w:p>
    <w:p>
      <w:pPr>
        <w:pStyle w:val="style0"/>
        <w:jc w:val="left"/>
        <w:rPr>
          <w:highlight w:val="cyan"/>
        </w:rPr>
      </w:pPr>
    </w:p>
    <w:p>
      <w:pPr>
        <w:pStyle w:val="style4097"/>
        <w:numPr>
          <w:ilvl w:val="0"/>
          <w:numId w:val="59"/>
        </w:numPr>
        <w:ind w:firstLineChars="0"/>
        <w:jc w:val="left"/>
        <w:rPr/>
      </w:pPr>
      <w:r>
        <w:rPr>
          <w:u w:val="thick"/>
        </w:rPr>
        <w:t>坚持以集体主义为原则</w:t>
      </w:r>
      <w:r>
        <w:t>（社会主义道德的原则）</w:t>
      </w:r>
    </w:p>
    <w:p>
      <w:pPr>
        <w:pStyle w:val="style4097"/>
        <w:ind w:left="420" w:firstLine="0" w:firstLineChars="0"/>
        <w:jc w:val="left"/>
        <w:rPr/>
      </w:pPr>
      <w:r>
        <w:t>集体主义是调节社会利益关系的基本原则</w:t>
      </w:r>
    </w:p>
    <w:p>
      <w:pPr>
        <w:pStyle w:val="style4097"/>
        <w:numPr>
          <w:ilvl w:val="0"/>
          <w:numId w:val="60"/>
        </w:numPr>
        <w:ind w:firstLineChars="0"/>
        <w:jc w:val="left"/>
        <w:rPr/>
      </w:pPr>
      <w:r>
        <w:t>集体主义强调国家利益、社会整体利益和个人利益的辨证统一</w:t>
      </w:r>
    </w:p>
    <w:p>
      <w:pPr>
        <w:pStyle w:val="style4097"/>
        <w:numPr>
          <w:ilvl w:val="0"/>
          <w:numId w:val="60"/>
        </w:numPr>
        <w:ind w:firstLineChars="0"/>
        <w:jc w:val="left"/>
        <w:rPr/>
      </w:pPr>
      <w:r>
        <w:t>集体主义强调国家利益、社会整体利益高于个人利益</w:t>
      </w:r>
    </w:p>
    <w:p>
      <w:pPr>
        <w:pStyle w:val="style4097"/>
        <w:numPr>
          <w:ilvl w:val="0"/>
          <w:numId w:val="60"/>
        </w:numPr>
        <w:ind w:firstLineChars="0"/>
        <w:jc w:val="left"/>
        <w:rPr/>
      </w:pPr>
      <w:r>
        <w:t>集体利益重视和保障个人的正当利益</w:t>
      </w:r>
    </w:p>
    <w:p>
      <w:pPr>
        <w:pStyle w:val="style4097"/>
        <w:numPr>
          <w:ilvl w:val="0"/>
          <w:numId w:val="60"/>
        </w:numPr>
        <w:ind w:firstLineChars="0"/>
        <w:jc w:val="left"/>
        <w:rPr/>
      </w:pPr>
      <w:r>
        <w:t>军队与一般社会团体相比更加强调集体主义原则</w:t>
      </w:r>
    </w:p>
    <w:p>
      <w:pPr>
        <w:pStyle w:val="style4097"/>
        <w:numPr>
          <w:ilvl w:val="0"/>
          <w:numId w:val="61"/>
        </w:numPr>
        <w:ind w:firstLineChars="0"/>
        <w:jc w:val="left"/>
        <w:rPr/>
      </w:pPr>
      <w:r>
        <w:t>强制约束</w:t>
      </w:r>
    </w:p>
    <w:p>
      <w:pPr>
        <w:pStyle w:val="style4097"/>
        <w:numPr>
          <w:ilvl w:val="0"/>
          <w:numId w:val="61"/>
        </w:numPr>
        <w:ind w:firstLineChars="0"/>
        <w:jc w:val="left"/>
        <w:rPr/>
      </w:pPr>
      <w:r>
        <w:t>密切协同</w:t>
      </w:r>
    </w:p>
    <w:p>
      <w:pPr>
        <w:pStyle w:val="style4097"/>
        <w:numPr>
          <w:ilvl w:val="0"/>
          <w:numId w:val="61"/>
        </w:numPr>
        <w:ind w:firstLineChars="0"/>
        <w:jc w:val="left"/>
        <w:rPr/>
      </w:pPr>
      <w:r>
        <w:t>牺牲奉献</w:t>
      </w:r>
    </w:p>
    <w:p>
      <w:pPr>
        <w:pStyle w:val="style4097"/>
        <w:numPr>
          <w:ilvl w:val="0"/>
          <w:numId w:val="62"/>
        </w:numPr>
        <w:ind w:firstLineChars="0"/>
        <w:jc w:val="left"/>
        <w:rPr/>
      </w:pPr>
      <w:r>
        <w:rPr>
          <w:u w:val="thick"/>
        </w:rPr>
        <w:t>集体主义的层次性</w:t>
      </w:r>
    </w:p>
    <w:p>
      <w:pPr>
        <w:pStyle w:val="style4097"/>
        <w:ind w:left="420" w:firstLine="0" w:firstLineChars="0"/>
        <w:jc w:val="left"/>
        <w:rPr/>
      </w:pPr>
      <w:r>
        <w:t>无私奉献、一心为公（集体主义的最高层次）</w:t>
      </w:r>
    </w:p>
    <w:p>
      <w:pPr>
        <w:pStyle w:val="style4097"/>
        <w:ind w:left="420" w:firstLine="0" w:firstLineChars="0"/>
        <w:jc w:val="left"/>
        <w:rPr/>
      </w:pPr>
      <w:r>
        <w:t>先公后私、先人后己</w:t>
      </w:r>
    </w:p>
    <w:p>
      <w:pPr>
        <w:pStyle w:val="style4097"/>
        <w:ind w:left="420" w:firstLine="0" w:firstLineChars="0"/>
        <w:jc w:val="left"/>
        <w:rPr/>
      </w:pPr>
      <w:r>
        <w:t>顾全大局、遵纪守法、热爱祖国、诚实劳动（公民最基本的道德要求）</w:t>
      </w:r>
    </w:p>
    <w:p>
      <w:pPr>
        <w:pStyle w:val="style4097"/>
        <w:numPr>
          <w:ilvl w:val="0"/>
          <w:numId w:val="63"/>
        </w:numPr>
        <w:ind w:firstLineChars="0"/>
        <w:jc w:val="left"/>
        <w:rPr/>
      </w:pPr>
      <w:r>
        <w:rPr>
          <w:u w:val="thick"/>
        </w:rPr>
        <w:t>中华传统美德的基本精神</w:t>
      </w:r>
    </w:p>
    <w:p>
      <w:pPr>
        <w:pStyle w:val="style4097"/>
        <w:ind w:left="420" w:firstLine="0" w:firstLineChars="0"/>
        <w:jc w:val="left"/>
        <w:rPr/>
      </w:pPr>
      <w:r>
        <w:t>强调道德修养</w:t>
      </w:r>
      <w:r>
        <w:t xml:space="preserve"> </w:t>
      </w:r>
      <w:r>
        <w:t>注重道德践履</w:t>
      </w:r>
    </w:p>
    <w:p>
      <w:pPr>
        <w:pStyle w:val="style4097"/>
        <w:ind w:left="420" w:firstLine="0" w:firstLineChars="0"/>
        <w:jc w:val="left"/>
        <w:rPr/>
      </w:pPr>
      <w:r>
        <w:t>注重人伦关系</w:t>
      </w:r>
      <w:r>
        <w:t xml:space="preserve"> </w:t>
      </w:r>
      <w:r>
        <w:t>重视道德义务</w:t>
      </w:r>
    </w:p>
    <w:p>
      <w:pPr>
        <w:pStyle w:val="style0"/>
        <w:jc w:val="left"/>
        <w:rPr/>
      </w:pPr>
      <w:r>
        <w:t xml:space="preserve">    </w:t>
      </w:r>
      <w:r>
        <w:t>追求精神境界</w:t>
      </w:r>
      <w:r>
        <w:t xml:space="preserve"> </w:t>
      </w:r>
      <w:r>
        <w:t>向往理想人格</w:t>
      </w:r>
      <w:r>
        <w:t xml:space="preserve">     </w:t>
      </w:r>
    </w:p>
    <w:p>
      <w:pPr>
        <w:pStyle w:val="style0"/>
        <w:ind w:firstLine="420" w:firstLineChars="200"/>
        <w:jc w:val="left"/>
        <w:rPr/>
      </w:pPr>
      <w:r>
        <w:t>重视整体利益</w:t>
      </w:r>
      <w:r>
        <w:t xml:space="preserve"> </w:t>
      </w:r>
      <w:r>
        <w:t>强调责任奉献</w:t>
      </w:r>
    </w:p>
    <w:p>
      <w:pPr>
        <w:pStyle w:val="style0"/>
        <w:ind w:firstLine="420" w:firstLineChars="200"/>
        <w:jc w:val="left"/>
        <w:rPr/>
      </w:pPr>
      <w:r>
        <w:t>推崇仁爱原则</w:t>
      </w:r>
      <w:r>
        <w:t xml:space="preserve"> </w:t>
      </w:r>
      <w:r>
        <w:t>注重以和为贵</w:t>
      </w:r>
    </w:p>
    <w:p>
      <w:pPr>
        <w:pStyle w:val="style0"/>
        <w:jc w:val="left"/>
        <w:rPr/>
      </w:pPr>
    </w:p>
    <w:p>
      <w:pPr>
        <w:pStyle w:val="style4097"/>
        <w:numPr>
          <w:ilvl w:val="0"/>
          <w:numId w:val="64"/>
        </w:numPr>
        <w:ind w:firstLineChars="0"/>
        <w:jc w:val="left"/>
        <w:rPr/>
      </w:pPr>
      <w:r>
        <w:rPr>
          <w:u w:val="thick"/>
        </w:rPr>
        <w:t>中华传统美德的创造性转化和创新性发展（怎么做）</w:t>
      </w:r>
    </w:p>
    <w:p>
      <w:pPr>
        <w:pStyle w:val="style4097"/>
        <w:ind w:left="420" w:firstLine="0" w:firstLineChars="0"/>
        <w:jc w:val="left"/>
        <w:rPr/>
      </w:pPr>
      <w:r>
        <w:t>加强对中华传统美德的挖掘和阐发</w:t>
      </w:r>
    </w:p>
    <w:p>
      <w:pPr>
        <w:pStyle w:val="style4097"/>
        <w:ind w:left="420" w:firstLine="0" w:firstLineChars="0"/>
        <w:jc w:val="left"/>
        <w:rPr/>
      </w:pPr>
      <w:r>
        <w:t>用中华传统美德滋养社会主义道德建设</w:t>
      </w:r>
    </w:p>
    <w:p>
      <w:pPr>
        <w:pStyle w:val="style4097"/>
        <w:ind w:left="420" w:firstLine="0" w:firstLineChars="0"/>
        <w:jc w:val="left"/>
        <w:rPr/>
      </w:pPr>
    </w:p>
    <w:p>
      <w:pPr>
        <w:pStyle w:val="style4097"/>
        <w:numPr>
          <w:ilvl w:val="0"/>
          <w:numId w:val="65"/>
        </w:numPr>
        <w:ind w:firstLineChars="0"/>
        <w:jc w:val="left"/>
        <w:rPr/>
      </w:pPr>
      <w:r>
        <w:t>中华传统武德围绕</w:t>
      </w:r>
      <w:r>
        <w:t>“</w:t>
      </w:r>
      <w:r>
        <w:t>义战</w:t>
      </w:r>
      <w:r>
        <w:t>”“</w:t>
      </w:r>
      <w:r>
        <w:t>人和</w:t>
      </w:r>
      <w:r>
        <w:t>”</w:t>
      </w:r>
      <w:r>
        <w:t>两条主线展开</w:t>
      </w:r>
    </w:p>
    <w:p>
      <w:pPr>
        <w:pStyle w:val="style4097"/>
        <w:ind w:left="420" w:firstLine="0" w:firstLineChars="0"/>
        <w:jc w:val="left"/>
        <w:rPr/>
      </w:pPr>
      <w:r>
        <w:t>义战的本质：安国保民</w:t>
      </w:r>
    </w:p>
    <w:p>
      <w:pPr>
        <w:pStyle w:val="style4097"/>
        <w:ind w:left="420" w:firstLine="0" w:firstLineChars="0"/>
        <w:jc w:val="left"/>
        <w:rPr/>
      </w:pPr>
      <w:r>
        <w:t>人和：一是对内团结和谐；二是对外协和万邦。</w:t>
      </w:r>
    </w:p>
    <w:p>
      <w:pPr>
        <w:pStyle w:val="style4097"/>
        <w:numPr>
          <w:ilvl w:val="0"/>
          <w:numId w:val="66"/>
        </w:numPr>
        <w:ind w:firstLineChars="0"/>
        <w:jc w:val="left"/>
        <w:rPr/>
      </w:pPr>
      <w:r>
        <w:rPr>
          <w:u w:val="thick"/>
        </w:rPr>
        <w:t>中华传统武德的主要内容</w:t>
      </w:r>
    </w:p>
    <w:p>
      <w:pPr>
        <w:pStyle w:val="style4097"/>
        <w:ind w:left="420" w:firstLine="0" w:firstLineChars="0"/>
        <w:jc w:val="left"/>
        <w:rPr/>
      </w:pPr>
      <w:r>
        <w:t>精忠报国</w:t>
      </w:r>
      <w:r>
        <w:t xml:space="preserve"> </w:t>
      </w:r>
      <w:r>
        <w:t>贵仁尚义</w:t>
      </w:r>
      <w:r>
        <w:t xml:space="preserve"> </w:t>
      </w:r>
      <w:r>
        <w:t>英勇无畏</w:t>
      </w:r>
      <w:r>
        <w:t xml:space="preserve"> </w:t>
      </w:r>
      <w:r>
        <w:t>崇智善谋</w:t>
      </w:r>
      <w:r>
        <w:t xml:space="preserve"> </w:t>
      </w:r>
      <w:r>
        <w:t>和军爱卒</w:t>
      </w:r>
      <w:r>
        <w:t xml:space="preserve"> </w:t>
      </w:r>
      <w:r>
        <w:t>严守纪律</w:t>
      </w:r>
    </w:p>
    <w:p>
      <w:pPr>
        <w:pStyle w:val="style0"/>
        <w:jc w:val="left"/>
        <w:rPr/>
      </w:pPr>
    </w:p>
    <w:p>
      <w:pPr>
        <w:pStyle w:val="style4097"/>
        <w:numPr>
          <w:ilvl w:val="0"/>
          <w:numId w:val="67"/>
        </w:numPr>
        <w:ind w:firstLineChars="0"/>
        <w:jc w:val="left"/>
        <w:rPr/>
      </w:pPr>
      <w:r>
        <w:rPr>
          <w:u w:val="thick"/>
        </w:rPr>
        <w:t>中国革命道德的主要内容</w:t>
      </w:r>
      <w:r>
        <w:t>（有怎么做在里面）</w:t>
      </w:r>
    </w:p>
    <w:p>
      <w:pPr>
        <w:pStyle w:val="style4097"/>
        <w:numPr>
          <w:ilvl w:val="0"/>
          <w:numId w:val="137"/>
        </w:numPr>
        <w:ind w:firstLineChars="0"/>
        <w:jc w:val="left"/>
        <w:rPr/>
      </w:pPr>
      <w:r>
        <w:t>为实现社会主义和共产主义的理想信念而奋斗</w:t>
      </w:r>
    </w:p>
    <w:p>
      <w:pPr>
        <w:pStyle w:val="style4097"/>
        <w:numPr>
          <w:ilvl w:val="0"/>
          <w:numId w:val="137"/>
        </w:numPr>
        <w:ind w:firstLineChars="0"/>
        <w:jc w:val="left"/>
        <w:rPr/>
      </w:pPr>
      <w:r>
        <w:t>全心全意为人民服务</w:t>
      </w:r>
    </w:p>
    <w:p>
      <w:pPr>
        <w:pStyle w:val="style4097"/>
        <w:numPr>
          <w:ilvl w:val="0"/>
          <w:numId w:val="137"/>
        </w:numPr>
        <w:ind w:firstLineChars="0"/>
        <w:jc w:val="left"/>
        <w:rPr/>
      </w:pPr>
      <w:r>
        <w:t>始终把革命利益放在首位</w:t>
      </w:r>
    </w:p>
    <w:p>
      <w:pPr>
        <w:pStyle w:val="style4097"/>
        <w:numPr>
          <w:ilvl w:val="0"/>
          <w:numId w:val="137"/>
        </w:numPr>
        <w:ind w:firstLineChars="0"/>
        <w:jc w:val="left"/>
        <w:rPr/>
      </w:pPr>
      <w:r>
        <w:t>树立社会新风，建立新型人际关系</w:t>
      </w:r>
    </w:p>
    <w:p>
      <w:pPr>
        <w:pStyle w:val="style0"/>
        <w:jc w:val="left"/>
        <w:rPr/>
      </w:pPr>
      <w:r>
        <w:t xml:space="preserve">    5.   </w:t>
      </w:r>
      <w:r>
        <w:t>修身自律，保持节操</w:t>
      </w:r>
    </w:p>
    <w:p>
      <w:pPr>
        <w:pStyle w:val="style4097"/>
        <w:numPr>
          <w:ilvl w:val="0"/>
          <w:numId w:val="68"/>
        </w:numPr>
        <w:ind w:firstLineChars="0"/>
        <w:jc w:val="left"/>
        <w:rPr/>
      </w:pPr>
      <w:r>
        <w:rPr>
          <w:u w:val="thick"/>
        </w:rPr>
        <w:t>中国革命道德的当代价值</w:t>
      </w:r>
    </w:p>
    <w:p>
      <w:pPr>
        <w:pStyle w:val="style4097"/>
        <w:ind w:left="420" w:firstLine="0" w:firstLineChars="0"/>
        <w:jc w:val="left"/>
        <w:rPr/>
      </w:pPr>
      <w:r>
        <w:t>1.</w:t>
      </w:r>
      <w:r>
        <w:t>有利于加强和巩固社会主义和共产主义的理想信念</w:t>
      </w:r>
    </w:p>
    <w:p>
      <w:pPr>
        <w:pStyle w:val="style4097"/>
        <w:ind w:left="420" w:firstLine="0" w:firstLineChars="0"/>
        <w:jc w:val="left"/>
        <w:rPr/>
      </w:pPr>
      <w:r>
        <w:t>2.</w:t>
      </w:r>
      <w:r>
        <w:t>有利于培育和践行社会主义核心价值观</w:t>
      </w:r>
    </w:p>
    <w:p>
      <w:pPr>
        <w:pStyle w:val="style0"/>
        <w:ind w:firstLine="420" w:firstLineChars="200"/>
        <w:jc w:val="left"/>
        <w:rPr/>
      </w:pPr>
      <w:r>
        <w:t>3.</w:t>
      </w:r>
      <w:r>
        <w:t>有利于引导人们树立正确的道德观</w:t>
      </w:r>
    </w:p>
    <w:p>
      <w:pPr>
        <w:pStyle w:val="style0"/>
        <w:ind w:firstLine="420" w:firstLineChars="200"/>
        <w:jc w:val="left"/>
        <w:rPr/>
      </w:pPr>
      <w:r>
        <w:t>4.</w:t>
      </w:r>
      <w:r>
        <w:t>有利于培育良好的社会道德风尚</w:t>
      </w:r>
    </w:p>
    <w:p>
      <w:pPr>
        <w:pStyle w:val="style0"/>
        <w:jc w:val="left"/>
        <w:rPr/>
      </w:pPr>
    </w:p>
    <w:p>
      <w:pPr>
        <w:pStyle w:val="style4097"/>
        <w:numPr>
          <w:ilvl w:val="0"/>
          <w:numId w:val="69"/>
        </w:numPr>
        <w:ind w:firstLineChars="0"/>
        <w:jc w:val="left"/>
        <w:rPr/>
      </w:pPr>
      <w:r>
        <w:rPr>
          <w:u w:val="single"/>
        </w:rPr>
        <w:t>为什么要借鉴人类优秀道德成果</w:t>
      </w:r>
      <w:r>
        <w:t>？</w:t>
      </w:r>
      <w:r>
        <w:rPr>
          <w:lang w:val="en-US"/>
        </w:rPr>
        <w:t>（看看就行了）</w:t>
      </w:r>
    </w:p>
    <w:p>
      <w:pPr>
        <w:pStyle w:val="style4097"/>
        <w:ind w:left="420" w:firstLine="0" w:firstLineChars="0"/>
        <w:jc w:val="left"/>
        <w:rPr/>
      </w:pPr>
      <w:r>
        <w:t>文明因交流而多彩，文明因互鉴而丰富。人类文化和文明发展进步的过程表明，一种文化能够通过与其他文化交流碰撞和冲突融合而保持其生命力，是实现自我更新和自我发展的重要条件。</w:t>
      </w:r>
    </w:p>
    <w:p>
      <w:pPr>
        <w:pStyle w:val="style4097"/>
        <w:numPr>
          <w:ilvl w:val="0"/>
          <w:numId w:val="69"/>
        </w:numPr>
        <w:ind w:firstLineChars="0"/>
        <w:jc w:val="left"/>
        <w:rPr>
          <w:u w:val="single"/>
        </w:rPr>
      </w:pPr>
      <w:r>
        <w:rPr>
          <w:u w:val="single"/>
        </w:rPr>
        <w:t>借鉴人类优秀道德成果的正确态度与方法</w:t>
      </w:r>
      <w:r>
        <w:rPr>
          <w:u w:val="single"/>
          <w:lang w:val="en-US"/>
        </w:rPr>
        <w:t>（看看就行）</w:t>
      </w:r>
    </w:p>
    <w:p>
      <w:pPr>
        <w:pStyle w:val="style4097"/>
        <w:ind w:left="420" w:firstLine="0" w:firstLineChars="0"/>
        <w:jc w:val="left"/>
        <w:rPr/>
      </w:pPr>
      <w:r>
        <w:t>要坚持以我为主、为我所用，批判吸收其他国家的道德成果。既要大胆吸收和借鉴人类道德文明的积极成果，又必须掌握好鉴别取舍的标准，善于在鉴别中吸收、吸收中消化，把人类文明优秀道德成果变成自己道德文明体系的组成部分。</w:t>
      </w:r>
    </w:p>
    <w:p>
      <w:pPr>
        <w:pStyle w:val="style4097"/>
        <w:numPr>
          <w:ilvl w:val="0"/>
          <w:numId w:val="143"/>
        </w:numPr>
        <w:ind w:firstLineChars="0"/>
        <w:jc w:val="left"/>
        <w:rPr/>
      </w:pPr>
      <w:r>
        <w:rPr>
          <w:u w:val="thick"/>
          <w:lang w:val="en-US"/>
        </w:rPr>
        <w:t>英雄的重要性</w:t>
      </w:r>
      <w:r>
        <w:rPr>
          <w:lang w:val="en-US"/>
        </w:rPr>
        <w:t>：</w:t>
      </w:r>
    </w:p>
    <w:p>
      <w:pPr>
        <w:pStyle w:val="style4097"/>
        <w:numPr>
          <w:ilvl w:val="0"/>
          <w:numId w:val="0"/>
        </w:numPr>
        <w:ind w:left="420" w:firstLine="0" w:firstLineChars="0"/>
        <w:jc w:val="left"/>
        <w:rPr/>
      </w:pPr>
      <w:r>
        <w:rPr>
          <w:lang w:val="en-US"/>
        </w:rPr>
        <w:t>英雄是中华民族的脊梁。英雄精神是激励中华民族前进的伟大力量。实现民族复兴宏伟目标需要英雄需要英雄精神。能打仗，打胜仗，离不开英雄，离不开革命英雄主义。</w:t>
      </w:r>
    </w:p>
    <w:p>
      <w:pPr>
        <w:pStyle w:val="style179"/>
        <w:numPr>
          <w:ilvl w:val="0"/>
          <w:numId w:val="144"/>
        </w:numPr>
        <w:spacing w:lineRule="auto" w:line="240"/>
        <w:ind w:firstLineChars="0"/>
        <w:jc w:val="both"/>
        <w:rPr>
          <w:color w:val="000000"/>
          <w:u w:val="thick"/>
        </w:rPr>
      </w:pPr>
      <w:r>
        <w:rPr>
          <w:rFonts w:ascii="Calibri" w:cs="Arial" w:eastAsia="宋体" w:hAnsi="Calibri" w:hint="default"/>
          <w:b w:val="false"/>
          <w:bCs w:val="false"/>
          <w:i w:val="false"/>
          <w:iCs w:val="false"/>
          <w:color w:val="000000"/>
          <w:kern w:val="2"/>
          <w:sz w:val="21"/>
          <w:szCs w:val="22"/>
          <w:highlight w:val="none"/>
          <w:u w:val="thick"/>
          <w:vertAlign w:val="baseline"/>
          <w:em w:val="none"/>
          <w:lang w:val="en-US" w:eastAsia="zh-CN"/>
        </w:rPr>
        <w:t>培养大无畏的英雄气概和英勇顽强的战斗作风</w:t>
      </w:r>
    </w:p>
    <w:p>
      <w:pPr>
        <w:spacing w:after="160" w:lineRule="auto" w:line="278"/>
        <w:ind w:firstLine="420" w:firstLineChars="0"/>
        <w:jc w:val="left"/>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牢固树立战斗队思想</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通过实战化军事训练磨砺</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在崇尚荣誉中激发</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用中华优秀传统文化熏陶</w:t>
      </w:r>
    </w:p>
    <w:p>
      <w:pPr>
        <w:pStyle w:val="style4097"/>
        <w:numPr>
          <w:ilvl w:val="0"/>
          <w:numId w:val="70"/>
        </w:numPr>
        <w:ind w:firstLineChars="0"/>
        <w:jc w:val="left"/>
        <w:rPr/>
      </w:pPr>
      <w:r>
        <w:rPr>
          <w:u w:val="thick"/>
        </w:rPr>
        <w:t>职业道德</w:t>
      </w:r>
      <w:r>
        <w:t>：</w:t>
      </w:r>
    </w:p>
    <w:p>
      <w:pPr>
        <w:pStyle w:val="style4097"/>
        <w:ind w:left="420" w:firstLine="0" w:firstLineChars="0"/>
        <w:jc w:val="left"/>
        <w:rPr/>
      </w:pPr>
      <w:r>
        <w:t>爱岗敬业</w:t>
      </w:r>
      <w:r>
        <w:t xml:space="preserve"> </w:t>
      </w:r>
      <w:r>
        <w:t>诚实守信</w:t>
      </w:r>
      <w:r>
        <w:t xml:space="preserve"> </w:t>
      </w:r>
      <w:r>
        <w:t>办事公道</w:t>
      </w:r>
      <w:r>
        <w:t xml:space="preserve"> </w:t>
      </w:r>
      <w:r>
        <w:t>热情服务</w:t>
      </w:r>
      <w:r>
        <w:t xml:space="preserve"> </w:t>
      </w:r>
      <w:r>
        <w:t>奉献社会</w:t>
      </w:r>
    </w:p>
    <w:p>
      <w:pPr>
        <w:pStyle w:val="style4097"/>
        <w:numPr>
          <w:ilvl w:val="0"/>
          <w:numId w:val="70"/>
        </w:numPr>
        <w:ind w:firstLineChars="0"/>
        <w:jc w:val="left"/>
        <w:rPr/>
      </w:pPr>
      <w:r>
        <w:rPr>
          <w:u w:val="thick"/>
        </w:rPr>
        <w:t>军人职业道德内涵</w:t>
      </w:r>
      <w:r>
        <w:t>：</w:t>
      </w:r>
    </w:p>
    <w:p>
      <w:pPr>
        <w:pStyle w:val="style4097"/>
        <w:ind w:left="420" w:firstLine="0" w:firstLineChars="0"/>
        <w:jc w:val="left"/>
        <w:rPr/>
      </w:pPr>
      <w:r>
        <w:t>听党指挥</w:t>
      </w:r>
      <w:r>
        <w:t xml:space="preserve"> </w:t>
      </w:r>
      <w:r>
        <w:t>爱国奉献</w:t>
      </w:r>
      <w:r>
        <w:t xml:space="preserve"> </w:t>
      </w:r>
      <w:r>
        <w:t>爱军习武</w:t>
      </w:r>
      <w:r>
        <w:t xml:space="preserve"> </w:t>
      </w:r>
      <w:r>
        <w:t>尊干爱兵</w:t>
      </w:r>
      <w:r>
        <w:t xml:space="preserve"> </w:t>
      </w:r>
      <w:r>
        <w:t>严守纪律</w:t>
      </w:r>
      <w:r>
        <w:t xml:space="preserve"> </w:t>
      </w:r>
      <w:r>
        <w:t>坚守气节</w:t>
      </w:r>
      <w:r>
        <w:t xml:space="preserve"> </w:t>
      </w:r>
      <w:r>
        <w:t>艰苦奋斗</w:t>
      </w:r>
      <w:r>
        <w:t xml:space="preserve"> </w:t>
      </w:r>
      <w:r>
        <w:t>文明礼貌</w:t>
      </w:r>
    </w:p>
    <w:p>
      <w:pPr>
        <w:pStyle w:val="style4097"/>
        <w:numPr>
          <w:ilvl w:val="0"/>
          <w:numId w:val="71"/>
        </w:numPr>
        <w:ind w:firstLineChars="0"/>
        <w:jc w:val="left"/>
        <w:rPr>
          <w:u w:val="thick"/>
        </w:rPr>
      </w:pPr>
      <w:r>
        <w:rPr>
          <w:u w:val="thick"/>
        </w:rPr>
        <w:t>对</w:t>
      </w:r>
      <w:r>
        <w:rPr>
          <w:u w:val="thick"/>
        </w:rPr>
        <w:t>“</w:t>
      </w:r>
      <w:r>
        <w:rPr>
          <w:u w:val="thick"/>
        </w:rPr>
        <w:t>爱军习武</w:t>
      </w:r>
      <w:r>
        <w:rPr>
          <w:u w:val="thick"/>
        </w:rPr>
        <w:t>”</w:t>
      </w:r>
      <w:r>
        <w:rPr>
          <w:u w:val="thick"/>
        </w:rPr>
        <w:t>的理解</w:t>
      </w:r>
    </w:p>
    <w:p>
      <w:pPr>
        <w:spacing w:lineRule="auto" w:line="240"/>
        <w:ind w:firstLineChars="200"/>
        <w:jc w:val="both"/>
        <w:rPr>
          <w:u w:val="thick"/>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爱军：热爱军人职业和国防事业，珍惜军旅</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生涯，积极投身军队建设</w:t>
      </w:r>
    </w:p>
    <w:p>
      <w:pPr>
        <w:spacing w:lineRule="auto" w:line="240"/>
        <w:ind w:firstLineChars="200"/>
        <w:jc w:val="both"/>
        <w:rPr>
          <w:u w:val="thick"/>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习武：崇尚军事，练好军事本领，全面提高军事业务能力</w:t>
      </w:r>
    </w:p>
    <w:p>
      <w:pPr>
        <w:pStyle w:val="style4097"/>
        <w:ind w:left="420" w:firstLine="0" w:firstLineChars="0"/>
        <w:jc w:val="left"/>
        <w:rPr/>
      </w:pPr>
      <w:r>
        <w:t>爱军是习武的前提</w:t>
      </w:r>
      <w:r>
        <w:t xml:space="preserve"> </w:t>
      </w:r>
      <w:r>
        <w:t>习武是爱军的集中体现</w:t>
      </w:r>
    </w:p>
    <w:p>
      <w:pPr>
        <w:pStyle w:val="style4097"/>
        <w:ind w:left="420" w:firstLine="0" w:firstLineChars="0"/>
        <w:jc w:val="left"/>
        <w:rPr/>
      </w:pPr>
      <w:r>
        <w:t>爱军习武是军人的基本道德准则</w:t>
      </w:r>
    </w:p>
    <w:p>
      <w:pPr>
        <w:pStyle w:val="style4097"/>
        <w:numPr>
          <w:ilvl w:val="0"/>
          <w:numId w:val="72"/>
        </w:numPr>
        <w:ind w:firstLineChars="0"/>
        <w:jc w:val="left"/>
        <w:rPr/>
      </w:pPr>
      <w:r>
        <w:t>是弘扬武德的基本要求</w:t>
      </w:r>
    </w:p>
    <w:p>
      <w:pPr>
        <w:pStyle w:val="style4097"/>
        <w:numPr>
          <w:ilvl w:val="0"/>
          <w:numId w:val="72"/>
        </w:numPr>
        <w:ind w:firstLineChars="0"/>
        <w:jc w:val="left"/>
        <w:rPr/>
      </w:pPr>
      <w:r>
        <w:t>是军人履行职责使命</w:t>
      </w:r>
    </w:p>
    <w:p>
      <w:pPr>
        <w:pStyle w:val="style4097"/>
        <w:numPr>
          <w:ilvl w:val="0"/>
          <w:numId w:val="72"/>
        </w:numPr>
        <w:ind w:firstLineChars="0"/>
        <w:jc w:val="left"/>
        <w:rPr/>
      </w:pPr>
      <w:r>
        <w:t>实现军人价值的根本途径</w:t>
      </w:r>
    </w:p>
    <w:p>
      <w:pPr>
        <w:pStyle w:val="style179"/>
        <w:numPr>
          <w:ilvl w:val="0"/>
          <w:numId w:val="146"/>
        </w:numPr>
        <w:spacing w:lineRule="auto" w:line="240"/>
        <w:ind w:firstLineChars="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爱军习武是军人基本的职业操守</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（一）如何做？</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、安心服役，献身国防</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2</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、聚焦主责主业，勤奋学习、刻苦训练，掌握打赢本领</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3</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、爱岗敬业，忠于职守，高标准做好本职工作</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4</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、关心集体，勇于创新，当好部队建设主人翁</w:t>
      </w:r>
    </w:p>
    <w:p>
      <w:pPr>
        <w:spacing w:lineRule="auto" w:line="240"/>
        <w:jc w:val="both"/>
        <w:rPr/>
      </w:pPr>
      <w:r>
        <w:rPr>
          <w:rFonts w:ascii="Calibri" w:cs="Arial" w:hAnsi="Calibri" w:hint="default"/>
          <w:b w:val="false"/>
          <w:bCs w:val="false"/>
          <w:i w:val="false"/>
          <w:iCs w:val="false"/>
          <w:color w:val="auto"/>
          <w:kern w:val="2"/>
          <w:sz w:val="21"/>
          <w:szCs w:val="22"/>
          <w:highlight w:val="none"/>
          <w:vertAlign w:val="baseline"/>
          <w:em w:val="none"/>
          <w:lang w:val="en-US" w:eastAsia="zh-CN"/>
        </w:rPr>
        <w:t>（二）</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爱军习武是弘扬武德的基本要求</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①以武为武之德</w:t>
      </w:r>
    </w:p>
    <w:p>
      <w:pPr>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②以战为战之德</w:t>
      </w:r>
    </w:p>
    <w:p>
      <w:pPr>
        <w:pStyle w:val="style0"/>
        <w:jc w:val="left"/>
        <w:rPr/>
      </w:pPr>
    </w:p>
    <w:p>
      <w:pPr>
        <w:pStyle w:val="style4097"/>
        <w:numPr>
          <w:ilvl w:val="0"/>
          <w:numId w:val="48"/>
        </w:numPr>
        <w:ind w:firstLineChars="0"/>
        <w:jc w:val="left"/>
        <w:rPr/>
      </w:pPr>
      <w:r>
        <w:t>学习法治思想</w:t>
      </w:r>
      <w:r>
        <w:t xml:space="preserve"> </w:t>
      </w:r>
      <w:r>
        <w:t>提升法治素养</w:t>
      </w:r>
    </w:p>
    <w:p>
      <w:pPr>
        <w:pStyle w:val="style4097"/>
        <w:numPr>
          <w:ilvl w:val="0"/>
          <w:numId w:val="73"/>
        </w:numPr>
        <w:ind w:firstLineChars="0"/>
        <w:jc w:val="left"/>
        <w:rPr/>
      </w:pPr>
      <w:r>
        <w:rPr>
          <w:color w:val="000000"/>
          <w:highlight w:val="yellow"/>
        </w:rPr>
        <w:t>法律的定义</w:t>
      </w:r>
      <w:r>
        <w:t>：法律是由国家制定或认可并有国家强制力保证实施的，反映由特定社会物质生活条件所决定的统治阶级意志的规范体系</w:t>
      </w:r>
    </w:p>
    <w:p>
      <w:pPr>
        <w:pStyle w:val="style4097"/>
        <w:numPr>
          <w:ilvl w:val="0"/>
          <w:numId w:val="73"/>
        </w:numPr>
        <w:ind w:firstLineChars="0"/>
        <w:jc w:val="left"/>
        <w:rPr/>
      </w:pPr>
      <w:r>
        <w:rPr>
          <w:u w:val="thick"/>
        </w:rPr>
        <w:t>法的本质</w:t>
      </w:r>
      <w:r>
        <w:t>：</w:t>
      </w:r>
    </w:p>
    <w:p>
      <w:pPr>
        <w:pStyle w:val="style0"/>
        <w:ind w:firstLine="420" w:firstLineChars="200"/>
        <w:jc w:val="left"/>
        <w:rPr/>
      </w:pPr>
      <w:r>
        <w:t>法是统治阶级意志的体现（阶级性）</w:t>
      </w:r>
    </w:p>
    <w:p>
      <w:pPr>
        <w:pStyle w:val="style0"/>
        <w:ind w:firstLine="420" w:firstLineChars="200"/>
        <w:jc w:val="left"/>
        <w:rPr/>
      </w:pPr>
      <w:r>
        <w:t>法是上升为国家意志的统治阶级的意志</w:t>
      </w:r>
      <w:r>
        <w:t xml:space="preserve"> </w:t>
      </w:r>
      <w:r>
        <w:t>（国家意志性）</w:t>
      </w:r>
      <w:r>
        <w:t xml:space="preserve">         </w:t>
      </w:r>
    </w:p>
    <w:p>
      <w:pPr>
        <w:pStyle w:val="style0"/>
        <w:ind w:firstLine="420" w:firstLineChars="200"/>
        <w:jc w:val="left"/>
        <w:rPr/>
      </w:pPr>
      <w:r>
        <w:t>法的内容是由统治阶级所处的物质生活条件所决定的（物质制约性）</w:t>
      </w:r>
    </w:p>
    <w:p>
      <w:pPr>
        <w:pStyle w:val="style4097"/>
        <w:numPr>
          <w:ilvl w:val="0"/>
          <w:numId w:val="74"/>
        </w:numPr>
        <w:ind w:firstLineChars="0"/>
        <w:jc w:val="left"/>
        <w:rPr/>
      </w:pPr>
      <w:r>
        <w:rPr>
          <w:u w:val="thick"/>
        </w:rPr>
        <w:t>法律的基本特征</w:t>
      </w:r>
      <w:r>
        <w:t>：</w:t>
      </w:r>
    </w:p>
    <w:p>
      <w:pPr>
        <w:pStyle w:val="style4097"/>
        <w:ind w:firstLine="0" w:firstLineChars="0"/>
        <w:jc w:val="left"/>
        <w:rPr/>
      </w:pPr>
      <w:r>
        <w:t xml:space="preserve">        </w:t>
      </w:r>
      <w:r>
        <w:t>具有规范性，法是调整人的行为的一种社会规范</w:t>
      </w:r>
    </w:p>
    <w:p>
      <w:pPr>
        <w:pStyle w:val="style4097"/>
        <w:ind w:left="840" w:firstLine="0" w:firstLineChars="0"/>
        <w:jc w:val="left"/>
        <w:rPr/>
      </w:pPr>
      <w:r>
        <w:t>具有国家意志性，法是由国家制定或认可的社会规范</w:t>
      </w:r>
      <w:r>
        <w:t xml:space="preserve"> </w:t>
      </w:r>
    </w:p>
    <w:p>
      <w:pPr>
        <w:pStyle w:val="style4097"/>
        <w:ind w:left="840" w:firstLine="0" w:firstLineChars="0"/>
        <w:jc w:val="left"/>
        <w:rPr/>
      </w:pPr>
      <w:r>
        <w:t>法是以权利义务为内容的社会规范</w:t>
      </w:r>
      <w:r>
        <w:t xml:space="preserve">             </w:t>
      </w:r>
    </w:p>
    <w:p>
      <w:pPr>
        <w:pStyle w:val="style4097"/>
        <w:ind w:left="840" w:firstLine="0" w:firstLineChars="0"/>
        <w:jc w:val="left"/>
        <w:rPr/>
      </w:pPr>
      <w:r>
        <w:t>具有国家强制性，法是以国家强制力保证实施的</w:t>
      </w:r>
      <w:r>
        <w:t xml:space="preserve">               </w:t>
      </w:r>
    </w:p>
    <w:p>
      <w:pPr>
        <w:pStyle w:val="style4097"/>
        <w:ind w:left="840" w:firstLine="0" w:firstLineChars="0"/>
        <w:jc w:val="left"/>
        <w:rPr/>
      </w:pPr>
      <w:r>
        <w:t>法具有普遍适用性</w:t>
      </w:r>
    </w:p>
    <w:p>
      <w:pPr>
        <w:pStyle w:val="style4097"/>
        <w:numPr>
          <w:ilvl w:val="0"/>
          <w:numId w:val="75"/>
        </w:numPr>
        <w:ind w:firstLineChars="0"/>
        <w:jc w:val="left"/>
        <w:rPr/>
      </w:pPr>
      <w:r>
        <w:t>辨析：（</w:t>
      </w:r>
      <w:r>
        <w:t>1</w:t>
      </w:r>
      <w:r>
        <w:t>）法律不仅调整人的行为，还调整人的内心思想</w:t>
      </w:r>
      <w:r>
        <w:t xml:space="preserve"> </w:t>
      </w:r>
      <w:r>
        <w:t>（错）</w:t>
      </w:r>
    </w:p>
    <w:p>
      <w:pPr>
        <w:pStyle w:val="style4097"/>
        <w:ind w:left="420" w:firstLine="0" w:firstLineChars="0"/>
        <w:jc w:val="left"/>
        <w:rPr/>
      </w:pPr>
      <w:r>
        <w:t xml:space="preserve">     </w:t>
      </w:r>
      <w:r>
        <w:t>（</w:t>
      </w:r>
      <w:r>
        <w:t>2</w:t>
      </w:r>
      <w:r>
        <w:t>）法律只调整人与人的交互行为</w:t>
      </w:r>
      <w:r>
        <w:t xml:space="preserve"> </w:t>
      </w:r>
      <w:r>
        <w:t>（对）</w:t>
      </w:r>
    </w:p>
    <w:p>
      <w:pPr>
        <w:pStyle w:val="style4097"/>
        <w:ind w:left="420" w:firstLine="0" w:firstLineChars="0"/>
        <w:jc w:val="left"/>
        <w:rPr/>
      </w:pPr>
      <w:r>
        <w:t xml:space="preserve">     </w:t>
      </w:r>
      <w:r>
        <w:t>（</w:t>
      </w:r>
      <w:r>
        <w:t>3</w:t>
      </w:r>
      <w:r>
        <w:t>）作为社会规范，法律不同于技术规范和自然法则</w:t>
      </w:r>
      <w:r>
        <w:t xml:space="preserve"> </w:t>
      </w:r>
      <w:r>
        <w:t>（对）</w:t>
      </w:r>
    </w:p>
    <w:p>
      <w:pPr>
        <w:pStyle w:val="style4097"/>
        <w:ind w:left="420" w:firstLine="0" w:firstLineChars="0"/>
        <w:jc w:val="left"/>
        <w:rPr/>
      </w:pPr>
      <w:r>
        <w:t xml:space="preserve">     </w:t>
      </w:r>
      <w:r>
        <w:t>（</w:t>
      </w:r>
      <w:r>
        <w:t>4</w:t>
      </w:r>
      <w:r>
        <w:t>）道德、纪律、宗教教规无国家强制性</w:t>
      </w:r>
      <w:r>
        <w:t xml:space="preserve"> </w:t>
      </w:r>
      <w:r>
        <w:t>（错）</w:t>
      </w:r>
    </w:p>
    <w:p>
      <w:pPr>
        <w:pStyle w:val="style4097"/>
        <w:ind w:left="420" w:firstLine="0" w:firstLineChars="0"/>
        <w:jc w:val="left"/>
        <w:rPr/>
      </w:pPr>
      <w:r>
        <w:t xml:space="preserve">     </w:t>
      </w:r>
      <w:r>
        <w:t>（</w:t>
      </w:r>
      <w:r>
        <w:t>5</w:t>
      </w:r>
      <w:r>
        <w:t>）法律具有国家强制力</w:t>
      </w:r>
      <w:r>
        <w:t xml:space="preserve"> </w:t>
      </w:r>
      <w:r>
        <w:t>（错）（国家强制性）</w:t>
      </w:r>
      <w:r>
        <w:t xml:space="preserve">    </w:t>
      </w:r>
    </w:p>
    <w:p>
      <w:pPr>
        <w:pStyle w:val="style4097"/>
        <w:ind w:left="420" w:firstLine="0" w:firstLineChars="0"/>
        <w:jc w:val="left"/>
        <w:rPr/>
      </w:pPr>
      <w:r>
        <w:t xml:space="preserve">     </w:t>
      </w:r>
      <w:r>
        <w:t>（</w:t>
      </w:r>
      <w:r>
        <w:t>6</w:t>
      </w:r>
      <w:r>
        <w:t>）国家强制力是保证法律实施的唯一力量</w:t>
      </w:r>
      <w:r>
        <w:t xml:space="preserve"> </w:t>
      </w:r>
      <w:r>
        <w:t>（错）（国家强制力备而不用）</w:t>
      </w:r>
    </w:p>
    <w:p>
      <w:pPr>
        <w:pStyle w:val="style4097"/>
        <w:numPr>
          <w:ilvl w:val="0"/>
          <w:numId w:val="76"/>
        </w:numPr>
        <w:ind w:firstLineChars="0"/>
        <w:jc w:val="left"/>
        <w:rPr/>
      </w:pPr>
      <w:r>
        <w:rPr>
          <w:color w:val="000000"/>
          <w:u w:val="thick"/>
        </w:rPr>
        <w:t>我国社会义法律的本质特征</w:t>
      </w:r>
      <w:r>
        <w:t xml:space="preserve">  </w:t>
      </w:r>
    </w:p>
    <w:p>
      <w:pPr>
        <w:pStyle w:val="style4097"/>
        <w:ind w:left="420" w:firstLine="0" w:firstLineChars="0"/>
        <w:jc w:val="left"/>
        <w:rPr/>
      </w:pPr>
      <w:r>
        <w:t>我国社会主义法律体现了党的主张和人民意志的统一</w:t>
      </w:r>
      <w:r>
        <w:t xml:space="preserve">  </w:t>
      </w:r>
    </w:p>
    <w:p>
      <w:pPr>
        <w:pStyle w:val="style4097"/>
        <w:ind w:left="420" w:firstLine="0" w:firstLineChars="0"/>
        <w:jc w:val="left"/>
        <w:rPr/>
      </w:pPr>
      <w:r>
        <w:t>我国社会主义法律具有科学性和先进性</w:t>
      </w:r>
      <w:r>
        <w:t xml:space="preserve"> </w:t>
      </w:r>
    </w:p>
    <w:p>
      <w:pPr>
        <w:pStyle w:val="style4097"/>
        <w:ind w:left="420" w:firstLine="0" w:firstLineChars="0"/>
        <w:jc w:val="left"/>
        <w:rPr/>
      </w:pPr>
      <w:r>
        <w:t>（科学性是体现客观规律，符合基本国情，适应实践需要等）</w:t>
      </w:r>
    </w:p>
    <w:p>
      <w:pPr>
        <w:pStyle w:val="style4097"/>
        <w:ind w:left="420" w:firstLine="0" w:firstLineChars="0"/>
        <w:jc w:val="left"/>
        <w:rPr/>
      </w:pPr>
      <w:r>
        <w:t>（先进性是有关</w:t>
      </w:r>
      <w:r>
        <w:t xml:space="preserve"> </w:t>
      </w:r>
      <w:r>
        <w:t>正义观，公平观，价值观，体现世界发展共同进步，社会文明进步）</w:t>
      </w:r>
    </w:p>
    <w:p>
      <w:pPr>
        <w:pStyle w:val="style4097"/>
        <w:ind w:left="420" w:firstLine="0" w:firstLineChars="0"/>
        <w:jc w:val="left"/>
        <w:rPr/>
      </w:pPr>
      <w:r>
        <w:t>我国社会主义法律是中国特色社会主义建设的重要保障</w:t>
      </w:r>
    </w:p>
    <w:p>
      <w:pPr>
        <w:pStyle w:val="style4097"/>
        <w:numPr>
          <w:ilvl w:val="0"/>
          <w:numId w:val="77"/>
        </w:numPr>
        <w:ind w:firstLineChars="0"/>
        <w:jc w:val="left"/>
        <w:rPr>
          <w:u w:val="thick"/>
        </w:rPr>
      </w:pPr>
      <w:r>
        <w:rPr>
          <w:u w:val="thick"/>
        </w:rPr>
        <w:t>我国社会主义法律的运行</w:t>
      </w:r>
    </w:p>
    <w:p>
      <w:pPr>
        <w:pStyle w:val="style4097"/>
        <w:ind w:left="420" w:firstLine="0" w:firstLineChars="0"/>
        <w:jc w:val="left"/>
        <w:rPr/>
      </w:pPr>
      <w:r>
        <w:t>法律制定</w:t>
      </w:r>
      <w:r>
        <w:t xml:space="preserve"> </w:t>
      </w:r>
      <w:r>
        <w:t>（是法律运行的起始性和关键性环节）</w:t>
      </w:r>
    </w:p>
    <w:p>
      <w:pPr>
        <w:pStyle w:val="style4097"/>
        <w:ind w:left="420" w:firstLine="0" w:firstLineChars="0"/>
        <w:jc w:val="left"/>
        <w:rPr/>
      </w:pPr>
      <w:r>
        <w:t>法律执行</w:t>
      </w:r>
      <w:r>
        <w:t xml:space="preserve">                      </w:t>
      </w:r>
    </w:p>
    <w:p>
      <w:pPr>
        <w:pStyle w:val="style4097"/>
        <w:ind w:left="420" w:firstLine="0" w:firstLineChars="0"/>
        <w:jc w:val="left"/>
        <w:rPr/>
      </w:pPr>
      <w:r>
        <w:t>法律适用</w:t>
      </w:r>
      <w:r>
        <w:t xml:space="preserve"> </w:t>
      </w:r>
      <w:r>
        <w:t>（指国家司法机关（审判机关，检察机关）依据法定职权和程序，具体应用法律处理案件的专门活动。）</w:t>
      </w:r>
    </w:p>
    <w:p>
      <w:pPr>
        <w:pStyle w:val="style4097"/>
        <w:ind w:left="420" w:firstLine="0" w:firstLineChars="0"/>
        <w:jc w:val="left"/>
        <w:rPr/>
      </w:pPr>
      <w:r>
        <w:t>法律遵守</w:t>
      </w:r>
    </w:p>
    <w:p>
      <w:pPr>
        <w:pStyle w:val="style4097"/>
        <w:numPr>
          <w:ilvl w:val="0"/>
          <w:numId w:val="78"/>
        </w:numPr>
        <w:ind w:firstLineChars="0"/>
        <w:jc w:val="left"/>
        <w:rPr/>
      </w:pPr>
      <w:r>
        <w:t>辨析：表决后立即生效</w:t>
      </w:r>
      <w:r>
        <w:t>❌“</w:t>
      </w:r>
      <w:r>
        <w:t>公布</w:t>
      </w:r>
      <w:r>
        <w:t>”</w:t>
      </w:r>
      <w:r>
        <w:t>环节</w:t>
      </w:r>
      <w:r>
        <w:t xml:space="preserve">    </w:t>
      </w:r>
    </w:p>
    <w:p>
      <w:pPr>
        <w:pStyle w:val="style0"/>
        <w:jc w:val="left"/>
        <w:rPr/>
      </w:pPr>
      <w:r>
        <w:t xml:space="preserve">          </w:t>
      </w:r>
      <w:r>
        <w:t>公布后即日生效</w:t>
      </w:r>
      <w:r>
        <w:t>❌</w:t>
      </w:r>
      <w:r>
        <w:t>（生效日期）</w:t>
      </w:r>
    </w:p>
    <w:p>
      <w:pPr>
        <w:pStyle w:val="style4097"/>
        <w:numPr>
          <w:ilvl w:val="0"/>
          <w:numId w:val="79"/>
        </w:numPr>
        <w:ind w:firstLineChars="0"/>
        <w:jc w:val="left"/>
        <w:rPr/>
      </w:pPr>
      <w:r>
        <w:t>具有立法权：全国人大及其常委会、国务院、国务院各部门、中央军委、各战区、军兵种、武警部队</w:t>
      </w:r>
    </w:p>
    <w:p>
      <w:pPr>
        <w:pStyle w:val="style4097"/>
        <w:numPr>
          <w:ilvl w:val="0"/>
          <w:numId w:val="79"/>
        </w:numPr>
        <w:ind w:firstLineChars="0"/>
        <w:jc w:val="left"/>
        <w:rPr/>
      </w:pPr>
      <w:r>
        <w:t>全面依法治国的指导思想（行动指南）和根本遵循：</w:t>
      </w:r>
      <w:r>
        <w:rPr>
          <w:highlight w:val="yellow"/>
        </w:rPr>
        <w:t>习近平法治思想</w:t>
      </w:r>
      <w:r>
        <w:t>（</w:t>
      </w:r>
      <w:r>
        <w:t>2020.11</w:t>
      </w:r>
      <w:r>
        <w:t>提出，不是</w:t>
      </w:r>
      <w:r>
        <w:t>“</w:t>
      </w:r>
      <w:r>
        <w:t>形成</w:t>
      </w:r>
      <w:r>
        <w:t>”</w:t>
      </w:r>
      <w:r>
        <w:t>）</w:t>
      </w:r>
    </w:p>
    <w:p>
      <w:pPr>
        <w:pStyle w:val="style4097"/>
        <w:numPr>
          <w:ilvl w:val="0"/>
          <w:numId w:val="79"/>
        </w:numPr>
        <w:ind w:firstLineChars="0"/>
        <w:jc w:val="left"/>
        <w:rPr/>
      </w:pPr>
      <w:r>
        <w:t>“</w:t>
      </w:r>
      <w:r>
        <w:rPr>
          <w:u w:val="thick"/>
        </w:rPr>
        <w:t>习近平法治思想的主要内容</w:t>
      </w:r>
      <w:r>
        <w:t>（</w:t>
      </w:r>
      <w:r>
        <w:rPr>
          <w:highlight w:val="yellow"/>
        </w:rPr>
        <w:t>十二个坚持</w:t>
      </w:r>
      <w:r>
        <w:t>）</w:t>
      </w:r>
    </w:p>
    <w:p>
      <w:pPr>
        <w:pStyle w:val="style4097"/>
        <w:ind w:left="420" w:firstLine="0" w:firstLineChars="0"/>
        <w:jc w:val="left"/>
        <w:rPr/>
      </w:pPr>
      <w:r>
        <w:t>政治方向：</w:t>
      </w:r>
    </w:p>
    <w:p>
      <w:pPr>
        <w:pStyle w:val="style4097"/>
        <w:ind w:left="420" w:firstLine="0" w:firstLineChars="0"/>
        <w:jc w:val="left"/>
        <w:rPr/>
      </w:pPr>
      <w:r>
        <w:t>（</w:t>
      </w:r>
      <w:r>
        <w:rPr>
          <w:b/>
          <w:bCs/>
        </w:rPr>
        <w:t>根本保证</w:t>
      </w:r>
      <w:r>
        <w:t>）坚持党对全面依法治国的领导</w:t>
      </w:r>
    </w:p>
    <w:p>
      <w:pPr>
        <w:pStyle w:val="style4097"/>
        <w:ind w:left="420" w:firstLine="0" w:firstLineChars="0"/>
        <w:jc w:val="left"/>
        <w:rPr/>
      </w:pPr>
      <w:r>
        <w:t>（</w:t>
      </w:r>
      <w:r>
        <w:rPr>
          <w:b/>
          <w:bCs/>
        </w:rPr>
        <w:t>根本立场</w:t>
      </w:r>
      <w:r>
        <w:t>）坚持以人民为中心</w:t>
      </w:r>
    </w:p>
    <w:p>
      <w:pPr>
        <w:pStyle w:val="style4097"/>
        <w:ind w:left="420" w:firstLine="0" w:firstLineChars="0"/>
        <w:jc w:val="left"/>
        <w:rPr/>
      </w:pPr>
      <w:r>
        <w:t>（</w:t>
      </w:r>
      <w:r>
        <w:rPr>
          <w:b/>
          <w:bCs/>
        </w:rPr>
        <w:t>唯一正确道路</w:t>
      </w:r>
      <w:r>
        <w:t>）坚持中国特色社会主义法治道路</w:t>
      </w:r>
    </w:p>
    <w:p>
      <w:pPr>
        <w:pStyle w:val="style4097"/>
        <w:ind w:left="420" w:firstLine="0" w:firstLineChars="0"/>
        <w:jc w:val="left"/>
        <w:rPr/>
      </w:pPr>
      <w:r>
        <w:t>（</w:t>
      </w:r>
      <w:r>
        <w:rPr>
          <w:b/>
          <w:bCs/>
        </w:rPr>
        <w:t>首要任务</w:t>
      </w:r>
      <w:r>
        <w:t>）坚持依宪治国，依宪执政</w:t>
      </w:r>
    </w:p>
    <w:p>
      <w:pPr>
        <w:pStyle w:val="style4097"/>
        <w:ind w:left="420" w:firstLine="0" w:firstLineChars="0"/>
        <w:jc w:val="left"/>
        <w:rPr/>
      </w:pPr>
      <w:r>
        <w:t>（</w:t>
      </w:r>
      <w:r>
        <w:rPr>
          <w:b/>
          <w:bCs/>
        </w:rPr>
        <w:t>时代使命</w:t>
      </w:r>
      <w:r>
        <w:t>）坚持在法治轨道上全面建设社会主义现代化国家</w:t>
      </w:r>
    </w:p>
    <w:p>
      <w:pPr>
        <w:pStyle w:val="style4097"/>
        <w:ind w:left="420" w:firstLine="0" w:firstLineChars="0"/>
        <w:jc w:val="left"/>
        <w:rPr/>
      </w:pPr>
      <w:r>
        <w:t>（</w:t>
      </w:r>
      <w:r>
        <w:rPr>
          <w:b/>
          <w:bCs/>
        </w:rPr>
        <w:t>总抓手</w:t>
      </w:r>
      <w:r>
        <w:t>）坚持建设中国特色社会主义法治体系</w:t>
      </w:r>
    </w:p>
    <w:p>
      <w:pPr>
        <w:pStyle w:val="style4097"/>
        <w:ind w:left="420" w:firstLine="0" w:firstLineChars="0"/>
        <w:jc w:val="left"/>
        <w:rPr/>
      </w:pPr>
      <w:r>
        <w:t>（</w:t>
      </w:r>
      <w:r>
        <w:rPr>
          <w:b/>
          <w:bCs/>
        </w:rPr>
        <w:t>工作布局</w:t>
      </w:r>
      <w:r>
        <w:t>）坚持依法治国，依法执政，依法行政共同推进，法治国家（法治建设目标），法治政府（建设法治国家的重点），法治社会（构筑法治国家的基础）一体建成</w:t>
      </w:r>
    </w:p>
    <w:p>
      <w:pPr>
        <w:pStyle w:val="style4097"/>
        <w:ind w:left="420" w:firstLine="0" w:firstLineChars="0"/>
        <w:jc w:val="left"/>
        <w:rPr/>
      </w:pPr>
      <w:r>
        <w:t>（</w:t>
      </w:r>
      <w:r>
        <w:rPr>
          <w:b/>
          <w:bCs/>
        </w:rPr>
        <w:t>重要环节</w:t>
      </w:r>
      <w:r>
        <w:t>）坚持全面推进科学立法（前提），严格执法（关键），公正司法（重点），全民守法（基础）</w:t>
      </w:r>
    </w:p>
    <w:p>
      <w:pPr>
        <w:pStyle w:val="style4097"/>
        <w:ind w:left="420" w:firstLine="0" w:firstLineChars="0"/>
        <w:jc w:val="left"/>
        <w:rPr/>
      </w:pPr>
      <w:r>
        <w:t>（</w:t>
      </w:r>
      <w:r>
        <w:rPr>
          <w:b/>
          <w:bCs/>
        </w:rPr>
        <w:t>迫切任务</w:t>
      </w:r>
      <w:r>
        <w:t>）坚持统筹推进国内法治和涉外法治</w:t>
      </w:r>
    </w:p>
    <w:p>
      <w:pPr>
        <w:pStyle w:val="style4097"/>
        <w:ind w:left="420" w:firstLine="0" w:firstLineChars="0"/>
        <w:jc w:val="left"/>
        <w:rPr/>
      </w:pPr>
      <w:r>
        <w:t>（</w:t>
      </w:r>
      <w:r>
        <w:rPr>
          <w:b/>
          <w:bCs/>
        </w:rPr>
        <w:t>基础性保障</w:t>
      </w:r>
      <w:r>
        <w:t>）坚持建设德才兼备的高素质法治工作队伍</w:t>
      </w:r>
    </w:p>
    <w:p>
      <w:pPr>
        <w:pStyle w:val="style4097"/>
        <w:ind w:left="420" w:firstLine="0" w:firstLineChars="0"/>
        <w:jc w:val="left"/>
        <w:rPr/>
      </w:pPr>
      <w:r>
        <w:t>（</w:t>
      </w:r>
      <w:r>
        <w:rPr>
          <w:b/>
          <w:bCs/>
        </w:rPr>
        <w:t>关键所在</w:t>
      </w:r>
      <w:r>
        <w:t>）坚持抓住领导干部这个</w:t>
      </w:r>
      <w:r>
        <w:t>“</w:t>
      </w:r>
      <w:r>
        <w:t>关键少数</w:t>
      </w:r>
      <w:r>
        <w:t>”</w:t>
      </w:r>
    </w:p>
    <w:p>
      <w:pPr>
        <w:pStyle w:val="style4097"/>
        <w:ind w:left="420" w:firstLine="0" w:firstLineChars="0"/>
        <w:jc w:val="left"/>
        <w:rPr/>
      </w:pPr>
      <w:r>
        <w:t>（</w:t>
      </w:r>
      <w:r>
        <w:rPr>
          <w:b/>
          <w:bCs/>
        </w:rPr>
        <w:t>内在要求</w:t>
      </w:r>
      <w:r>
        <w:t>）坚持依法治国和依规治党有机统一</w:t>
      </w:r>
    </w:p>
    <w:p>
      <w:pPr>
        <w:pStyle w:val="style4097"/>
        <w:numPr>
          <w:ilvl w:val="0"/>
          <w:numId w:val="80"/>
        </w:numPr>
        <w:ind w:firstLineChars="0"/>
        <w:jc w:val="left"/>
        <w:rPr/>
      </w:pPr>
      <w:r>
        <w:t>全面依法治国的宏伟目标：</w:t>
      </w:r>
      <w:r>
        <w:rPr>
          <w:highlight w:val="yellow"/>
        </w:rPr>
        <w:t>建设法治中国</w:t>
      </w:r>
      <w:r>
        <w:t xml:space="preserve"> </w:t>
      </w:r>
      <w:r>
        <w:t>（总抓手</w:t>
      </w:r>
      <w:r>
        <w:t xml:space="preserve"> </w:t>
      </w:r>
      <w:r>
        <w:t>工作布局</w:t>
      </w:r>
      <w:r>
        <w:t xml:space="preserve"> </w:t>
      </w:r>
      <w:r>
        <w:t>重要环节）</w:t>
      </w:r>
    </w:p>
    <w:p>
      <w:pPr>
        <w:pStyle w:val="style4097"/>
        <w:numPr>
          <w:ilvl w:val="0"/>
          <w:numId w:val="81"/>
        </w:numPr>
        <w:ind w:firstLineChars="0"/>
        <w:jc w:val="left"/>
        <w:rPr/>
      </w:pPr>
      <w:r>
        <w:t>全面依法治国总抓手：</w:t>
      </w:r>
      <w:r>
        <w:rPr>
          <w:highlight w:val="yellow"/>
        </w:rPr>
        <w:t>建设中国特色社会主义法治体系</w:t>
      </w:r>
      <w:r>
        <w:t xml:space="preserve"> </w:t>
      </w:r>
    </w:p>
    <w:p>
      <w:pPr>
        <w:pStyle w:val="style4097"/>
        <w:ind w:left="420" w:firstLine="0" w:firstLineChars="0"/>
        <w:jc w:val="left"/>
        <w:rPr/>
      </w:pPr>
      <w:r>
        <w:t>（</w:t>
      </w:r>
      <w:r>
        <w:t>1</w:t>
      </w:r>
      <w:r>
        <w:t>）完备的法律规范体系</w:t>
      </w:r>
      <w:r>
        <w:t xml:space="preserve">   </w:t>
      </w:r>
    </w:p>
    <w:p>
      <w:pPr>
        <w:pStyle w:val="style4097"/>
        <w:ind w:left="420" w:firstLine="0" w:firstLineChars="0"/>
        <w:jc w:val="left"/>
        <w:rPr/>
      </w:pPr>
      <w:r>
        <w:t>（</w:t>
      </w:r>
      <w:r>
        <w:t>2</w:t>
      </w:r>
      <w:r>
        <w:t>）高效的法治实施体系</w:t>
      </w:r>
      <w:r>
        <w:t xml:space="preserve"> </w:t>
      </w:r>
      <w:r>
        <w:t>（严格执法</w:t>
      </w:r>
      <w:r>
        <w:t xml:space="preserve"> </w:t>
      </w:r>
      <w:r>
        <w:t>公正司法</w:t>
      </w:r>
      <w:r>
        <w:t xml:space="preserve"> </w:t>
      </w:r>
      <w:r>
        <w:t>全民守法）</w:t>
      </w:r>
    </w:p>
    <w:p>
      <w:pPr>
        <w:pStyle w:val="style0"/>
        <w:jc w:val="left"/>
        <w:rPr/>
      </w:pPr>
      <w:r>
        <w:t xml:space="preserve">    </w:t>
      </w:r>
      <w:r>
        <w:t>（</w:t>
      </w:r>
      <w:r>
        <w:t>3</w:t>
      </w:r>
      <w:r>
        <w:t>）严密的法治监督体系</w:t>
      </w:r>
      <w:r>
        <w:t xml:space="preserve">  </w:t>
      </w:r>
    </w:p>
    <w:p>
      <w:pPr>
        <w:pStyle w:val="style0"/>
        <w:jc w:val="left"/>
        <w:rPr/>
      </w:pPr>
      <w:r>
        <w:t xml:space="preserve">    </w:t>
      </w:r>
      <w:r>
        <w:t>（</w:t>
      </w:r>
      <w:r>
        <w:t>4</w:t>
      </w:r>
      <w:r>
        <w:t>）有力的法治保障体系</w:t>
      </w:r>
      <w:r>
        <w:t xml:space="preserve">   </w:t>
      </w:r>
    </w:p>
    <w:p>
      <w:pPr>
        <w:pStyle w:val="style0"/>
        <w:jc w:val="left"/>
        <w:rPr/>
      </w:pPr>
      <w:r>
        <w:t xml:space="preserve">    </w:t>
      </w:r>
      <w:r>
        <w:t>（</w:t>
      </w:r>
      <w:r>
        <w:t>5</w:t>
      </w:r>
      <w:r>
        <w:t>）完善的党内法规体系</w:t>
      </w:r>
    </w:p>
    <w:p>
      <w:pPr>
        <w:pStyle w:val="style4097"/>
        <w:numPr>
          <w:ilvl w:val="0"/>
          <w:numId w:val="82"/>
        </w:numPr>
        <w:ind w:firstLineChars="0"/>
        <w:jc w:val="left"/>
        <w:rPr/>
      </w:pPr>
      <w:r>
        <w:t>科学立法的原则：法治原则，民主原则，科学原则</w:t>
      </w:r>
    </w:p>
    <w:p>
      <w:pPr>
        <w:pStyle w:val="style4097"/>
        <w:ind w:left="420" w:firstLine="0" w:firstLineChars="0"/>
        <w:jc w:val="left"/>
        <w:rPr/>
      </w:pPr>
      <w:r>
        <w:t>法治原则的核心在于合宪性，合法性</w:t>
      </w:r>
    </w:p>
    <w:p>
      <w:pPr>
        <w:pStyle w:val="style4097"/>
        <w:ind w:left="420" w:firstLine="0" w:firstLineChars="0"/>
        <w:jc w:val="left"/>
        <w:rPr/>
      </w:pPr>
      <w:r>
        <w:t>民主原则的核心在于为了人民，依靠人民</w:t>
      </w:r>
    </w:p>
    <w:p>
      <w:pPr>
        <w:pStyle w:val="style4097"/>
        <w:ind w:left="420" w:firstLine="0" w:firstLineChars="0"/>
        <w:jc w:val="left"/>
        <w:rPr/>
      </w:pPr>
      <w:r>
        <w:t>科学原则的核心在于尊重和体现客观规律</w:t>
      </w:r>
    </w:p>
    <w:p>
      <w:pPr>
        <w:pStyle w:val="style4097"/>
        <w:numPr>
          <w:ilvl w:val="0"/>
          <w:numId w:val="83"/>
        </w:numPr>
        <w:ind w:firstLineChars="0"/>
        <w:jc w:val="left"/>
        <w:rPr/>
      </w:pPr>
      <w:r>
        <w:rPr>
          <w:highlight w:val="yellow"/>
        </w:rPr>
        <w:t>公正司法</w:t>
      </w:r>
      <w:r>
        <w:t>是全面依法治国得以实现的必要方式，重要标志与检验尺度</w:t>
      </w:r>
    </w:p>
    <w:p>
      <w:pPr>
        <w:pStyle w:val="style4097"/>
        <w:numPr>
          <w:ilvl w:val="0"/>
          <w:numId w:val="84"/>
        </w:numPr>
        <w:ind w:firstLineChars="0"/>
        <w:jc w:val="left"/>
        <w:rPr/>
      </w:pPr>
      <w:r>
        <w:rPr>
          <w:highlight w:val="yellow"/>
        </w:rPr>
        <w:t>坚持走中国特色社会主义法治道路</w:t>
      </w:r>
      <w:r>
        <w:t>本质上是中国特色社会主义道路在法治领域的具体体现（核心要义</w:t>
      </w:r>
      <w:r>
        <w:rPr>
          <w:highlight w:val="yellow"/>
        </w:rPr>
        <w:t>坚持中国特色社会主义法治道路在法治领域的原则</w:t>
      </w:r>
      <w:r>
        <w:t>）</w:t>
      </w:r>
      <w:r>
        <w:t xml:space="preserve">   </w:t>
      </w:r>
    </w:p>
    <w:p>
      <w:pPr>
        <w:pStyle w:val="style0"/>
        <w:jc w:val="left"/>
        <w:rPr/>
      </w:pPr>
      <w:r>
        <w:t xml:space="preserve">  </w:t>
      </w:r>
      <w:r>
        <w:t>（</w:t>
      </w:r>
      <w:r>
        <w:t>1</w:t>
      </w:r>
      <w:r>
        <w:t>）坚持中国共产党的领导</w:t>
      </w:r>
      <w:r>
        <w:t xml:space="preserve"> </w:t>
      </w:r>
      <w:r>
        <w:t>（根本保证）</w:t>
      </w:r>
    </w:p>
    <w:p>
      <w:pPr>
        <w:pStyle w:val="style0"/>
        <w:jc w:val="left"/>
        <w:rPr/>
      </w:pPr>
      <w:r>
        <w:t xml:space="preserve">  </w:t>
      </w:r>
      <w:r>
        <w:t>（</w:t>
      </w:r>
      <w:r>
        <w:t>2</w:t>
      </w:r>
      <w:r>
        <w:t>）坚持人民主体地位</w:t>
      </w:r>
      <w:r>
        <w:t xml:space="preserve">   </w:t>
      </w:r>
      <w:r>
        <w:t>（本质要求）</w:t>
      </w:r>
    </w:p>
    <w:p>
      <w:pPr>
        <w:pStyle w:val="style0"/>
        <w:jc w:val="left"/>
        <w:rPr/>
      </w:pPr>
      <w:r>
        <w:t xml:space="preserve">  </w:t>
      </w:r>
      <w:r>
        <w:t>（</w:t>
      </w:r>
      <w:r>
        <w:t>3</w:t>
      </w:r>
      <w:r>
        <w:t>）坚持法律面前人人平等</w:t>
      </w:r>
      <w:r>
        <w:t xml:space="preserve">  </w:t>
      </w:r>
      <w:r>
        <w:t>（基本原则）</w:t>
      </w:r>
    </w:p>
    <w:p>
      <w:pPr>
        <w:pStyle w:val="style0"/>
        <w:jc w:val="left"/>
        <w:rPr/>
      </w:pPr>
      <w:r>
        <w:t xml:space="preserve">  </w:t>
      </w:r>
      <w:r>
        <w:t>（</w:t>
      </w:r>
      <w:r>
        <w:t>4</w:t>
      </w:r>
      <w:r>
        <w:t>）坚持依法治国，以德治国相结合</w:t>
      </w:r>
      <w:r>
        <w:t xml:space="preserve">    </w:t>
      </w:r>
      <w:r>
        <w:t>（基本方式）</w:t>
      </w:r>
    </w:p>
    <w:p>
      <w:pPr>
        <w:pStyle w:val="style0"/>
        <w:jc w:val="left"/>
        <w:rPr/>
      </w:pPr>
      <w:r>
        <w:t>（法治与德治的关系：法律为道德提供制度保障</w:t>
      </w:r>
      <w:r>
        <w:t xml:space="preserve"> </w:t>
      </w:r>
      <w:r>
        <w:t>道德为法律提供价值基础）</w:t>
      </w:r>
    </w:p>
    <w:p>
      <w:pPr>
        <w:pStyle w:val="style0"/>
        <w:jc w:val="left"/>
        <w:rPr/>
      </w:pPr>
      <w:r>
        <w:t xml:space="preserve">  </w:t>
      </w:r>
      <w:r>
        <w:t>（</w:t>
      </w:r>
      <w:r>
        <w:t>5</w:t>
      </w:r>
      <w:r>
        <w:t>）坚持从中国实际出发（基本前提）</w:t>
      </w:r>
    </w:p>
    <w:p>
      <w:pPr>
        <w:pStyle w:val="style4097"/>
        <w:numPr>
          <w:ilvl w:val="0"/>
          <w:numId w:val="85"/>
        </w:numPr>
        <w:ind w:firstLineChars="0"/>
        <w:jc w:val="left"/>
        <w:rPr/>
      </w:pPr>
      <w:r>
        <w:rPr>
          <w:color w:val="000000"/>
          <w:u w:val="thick"/>
        </w:rPr>
        <w:t>为什么要走中国特色社会主义法治道路</w:t>
      </w:r>
      <w:r>
        <w:t>：</w:t>
      </w:r>
    </w:p>
    <w:p>
      <w:pPr>
        <w:pStyle w:val="style4097"/>
        <w:ind w:left="420" w:firstLine="0" w:firstLineChars="0"/>
        <w:jc w:val="left"/>
        <w:rPr/>
      </w:pPr>
      <w:r>
        <w:t>是历史的必然结论</w:t>
      </w:r>
    </w:p>
    <w:p>
      <w:pPr>
        <w:pStyle w:val="style4097"/>
        <w:ind w:left="420" w:firstLine="0" w:firstLineChars="0"/>
        <w:jc w:val="left"/>
        <w:rPr/>
      </w:pPr>
      <w:r>
        <w:t>是由我国社会主义国家性质决定的</w:t>
      </w:r>
    </w:p>
    <w:p>
      <w:pPr>
        <w:pStyle w:val="style4097"/>
        <w:ind w:left="420" w:firstLine="0" w:firstLineChars="0"/>
        <w:jc w:val="left"/>
        <w:rPr/>
      </w:pPr>
      <w:r>
        <w:t>是立足我国基本国情的必然选择</w:t>
      </w:r>
    </w:p>
    <w:p>
      <w:pPr>
        <w:pStyle w:val="style4097"/>
        <w:numPr>
          <w:ilvl w:val="0"/>
          <w:numId w:val="86"/>
        </w:numPr>
        <w:ind w:firstLineChars="0"/>
        <w:jc w:val="left"/>
        <w:rPr/>
      </w:pPr>
      <w:r>
        <w:rPr>
          <w:highlight w:val="yellow"/>
        </w:rPr>
        <w:t>坚持党的领导</w:t>
      </w:r>
      <w:r>
        <w:t>是中国特色社会主义最本质特征，社会主义法治最根本的保证</w:t>
      </w:r>
    </w:p>
    <w:p>
      <w:pPr>
        <w:pStyle w:val="style4097"/>
        <w:numPr>
          <w:ilvl w:val="0"/>
          <w:numId w:val="86"/>
        </w:numPr>
        <w:ind w:firstLineChars="0"/>
        <w:jc w:val="left"/>
        <w:rPr/>
      </w:pPr>
      <w:r>
        <w:t>坚持</w:t>
      </w:r>
      <w:r>
        <w:rPr>
          <w:highlight w:val="yellow"/>
        </w:rPr>
        <w:t>中国特色社会主义制度</w:t>
      </w:r>
      <w:r>
        <w:t>是中国特色社会主义法治体系的根本制度基础，全面推进依法治国的根本制度保障</w:t>
      </w:r>
    </w:p>
    <w:p>
      <w:pPr>
        <w:pStyle w:val="style4097"/>
        <w:numPr>
          <w:ilvl w:val="0"/>
          <w:numId w:val="86"/>
        </w:numPr>
        <w:ind w:firstLineChars="0"/>
        <w:jc w:val="left"/>
        <w:rPr/>
      </w:pPr>
      <w:r>
        <w:rPr>
          <w:highlight w:val="yellow"/>
        </w:rPr>
        <w:t>中国特色社会主义法治理论</w:t>
      </w:r>
      <w:r>
        <w:t>是中国特色社会主义法治体系的理论指导和学理支撑，全面推进依法治国的行动指南</w:t>
      </w:r>
    </w:p>
    <w:p>
      <w:pPr>
        <w:pStyle w:val="style4097"/>
        <w:numPr>
          <w:ilvl w:val="0"/>
          <w:numId w:val="86"/>
        </w:numPr>
        <w:ind w:firstLineChars="0"/>
        <w:jc w:val="left"/>
        <w:rPr/>
      </w:pPr>
      <w:r>
        <w:rPr>
          <w:highlight w:val="yellow"/>
        </w:rPr>
        <w:t>全过程人民民主</w:t>
      </w:r>
      <w:r>
        <w:t>是社会主义民主政治的本质属性，是最广泛，最真实，最管用的民主</w:t>
      </w:r>
    </w:p>
    <w:p>
      <w:pPr>
        <w:pStyle w:val="style4097"/>
        <w:numPr>
          <w:ilvl w:val="0"/>
          <w:numId w:val="87"/>
        </w:numPr>
        <w:ind w:firstLineChars="0"/>
        <w:jc w:val="left"/>
        <w:rPr/>
      </w:pPr>
      <w:r>
        <w:t>辨析：党？法（伪命题：党是政治组织，法是行为规范）</w:t>
      </w:r>
      <w:r>
        <w:t xml:space="preserve"> </w:t>
      </w:r>
    </w:p>
    <w:p>
      <w:pPr>
        <w:pStyle w:val="style4097"/>
        <w:ind w:left="420" w:firstLine="0" w:firstLineChars="0"/>
        <w:jc w:val="left"/>
        <w:rPr/>
      </w:pPr>
      <w:r>
        <w:t xml:space="preserve">      </w:t>
      </w:r>
      <w:r>
        <w:t>权＜法（真命题）</w:t>
      </w:r>
    </w:p>
    <w:p>
      <w:pPr>
        <w:pStyle w:val="style4097"/>
        <w:numPr>
          <w:ilvl w:val="0"/>
          <w:numId w:val="88"/>
        </w:numPr>
        <w:ind w:firstLineChars="0"/>
        <w:jc w:val="left"/>
        <w:rPr/>
      </w:pPr>
      <w:r>
        <w:rPr>
          <w:u w:val="thick"/>
        </w:rPr>
        <w:t>依法治军的意义</w:t>
      </w:r>
      <w:r>
        <w:t xml:space="preserve">  </w:t>
      </w:r>
    </w:p>
    <w:p>
      <w:pPr>
        <w:pStyle w:val="style4097"/>
        <w:ind w:left="420" w:firstLine="0" w:firstLineChars="0"/>
        <w:jc w:val="left"/>
        <w:rPr/>
      </w:pPr>
      <w:r>
        <w:t>依法治军是全面依法治国总体部署的重要组成部分</w:t>
      </w:r>
      <w:r>
        <w:t xml:space="preserve">  </w:t>
      </w:r>
    </w:p>
    <w:p>
      <w:pPr>
        <w:pStyle w:val="style4097"/>
        <w:ind w:left="420" w:firstLine="0" w:firstLineChars="0"/>
        <w:jc w:val="left"/>
        <w:rPr/>
      </w:pPr>
      <w:r>
        <w:t>依法治军是我们党建军治军的基本方式</w:t>
      </w:r>
      <w:r>
        <w:t xml:space="preserve">  </w:t>
      </w:r>
    </w:p>
    <w:p>
      <w:pPr>
        <w:pStyle w:val="style4097"/>
        <w:ind w:left="420" w:firstLine="0" w:firstLineChars="0"/>
        <w:jc w:val="left"/>
        <w:rPr/>
      </w:pPr>
      <w:r>
        <w:t>依法治军是实现党在新时代的全军目标的必然要求</w:t>
      </w:r>
    </w:p>
    <w:p>
      <w:pPr>
        <w:pStyle w:val="style4097"/>
        <w:numPr>
          <w:ilvl w:val="0"/>
          <w:numId w:val="89"/>
        </w:numPr>
        <w:ind w:firstLineChars="0"/>
        <w:jc w:val="left"/>
        <w:rPr/>
      </w:pPr>
      <w:r>
        <w:rPr>
          <w:u w:val="thick"/>
        </w:rPr>
        <w:t>如何依法治军</w:t>
      </w:r>
      <w:r>
        <w:t xml:space="preserve">  </w:t>
      </w:r>
    </w:p>
    <w:p>
      <w:pPr>
        <w:pStyle w:val="style0"/>
        <w:jc w:val="left"/>
        <w:rPr/>
      </w:pPr>
      <w:r>
        <w:t xml:space="preserve">  </w:t>
      </w:r>
      <w:r>
        <w:t>（</w:t>
      </w:r>
      <w:r>
        <w:t>1</w:t>
      </w:r>
      <w:r>
        <w:t>）坚持党对军队的绝对领导</w:t>
      </w:r>
      <w:r>
        <w:t xml:space="preserve">  </w:t>
      </w:r>
    </w:p>
    <w:p>
      <w:pPr>
        <w:pStyle w:val="style0"/>
        <w:jc w:val="left"/>
        <w:rPr/>
      </w:pPr>
      <w:r>
        <w:t xml:space="preserve">  </w:t>
      </w:r>
      <w:r>
        <w:t>（</w:t>
      </w:r>
      <w:r>
        <w:t>2</w:t>
      </w:r>
      <w:r>
        <w:t>）坚持战斗力标准</w:t>
      </w:r>
      <w:r>
        <w:t xml:space="preserve">  </w:t>
      </w:r>
    </w:p>
    <w:p>
      <w:pPr>
        <w:pStyle w:val="style0"/>
        <w:jc w:val="left"/>
        <w:rPr/>
      </w:pPr>
      <w:r>
        <w:t xml:space="preserve">  </w:t>
      </w:r>
      <w:r>
        <w:t>（</w:t>
      </w:r>
      <w:r>
        <w:t>3</w:t>
      </w:r>
      <w:r>
        <w:t>）坚持建设中国特色军事法治体系</w:t>
      </w:r>
      <w:r>
        <w:t xml:space="preserve">  </w:t>
      </w:r>
    </w:p>
    <w:p>
      <w:pPr>
        <w:pStyle w:val="style0"/>
        <w:jc w:val="left"/>
        <w:rPr/>
      </w:pPr>
      <w:r>
        <w:t xml:space="preserve">  </w:t>
      </w:r>
      <w:r>
        <w:t>（</w:t>
      </w:r>
      <w:r>
        <w:t>4</w:t>
      </w:r>
      <w:r>
        <w:t>）坚持按照法治要求转变治军方式</w:t>
      </w:r>
      <w:r>
        <w:t xml:space="preserve">  </w:t>
      </w:r>
    </w:p>
    <w:p>
      <w:pPr>
        <w:pStyle w:val="style0"/>
        <w:jc w:val="left"/>
        <w:rPr/>
      </w:pPr>
      <w:r>
        <w:t xml:space="preserve">  </w:t>
      </w:r>
      <w:r>
        <w:t>（</w:t>
      </w:r>
      <w:r>
        <w:t>5</w:t>
      </w:r>
      <w:r>
        <w:t>）坚持从严治军铁律</w:t>
      </w:r>
      <w:r>
        <w:t xml:space="preserve">  </w:t>
      </w:r>
    </w:p>
    <w:p>
      <w:pPr>
        <w:pStyle w:val="style0"/>
        <w:jc w:val="left"/>
        <w:rPr/>
      </w:pPr>
      <w:r>
        <w:t xml:space="preserve">  </w:t>
      </w:r>
      <w:r>
        <w:t>（</w:t>
      </w:r>
      <w:r>
        <w:t xml:space="preserve">6) </w:t>
      </w:r>
      <w:r>
        <w:t>坚持抓住领导干部这个</w:t>
      </w:r>
      <w:r>
        <w:t>“</w:t>
      </w:r>
      <w:r>
        <w:t>关键少数</w:t>
      </w:r>
      <w:r>
        <w:t xml:space="preserve">”  </w:t>
      </w:r>
    </w:p>
    <w:p>
      <w:pPr>
        <w:pStyle w:val="style0"/>
        <w:jc w:val="left"/>
        <w:rPr/>
      </w:pPr>
      <w:r>
        <w:t xml:space="preserve">  </w:t>
      </w:r>
      <w:r>
        <w:t>（</w:t>
      </w:r>
      <w:r>
        <w:t>7</w:t>
      </w:r>
      <w:r>
        <w:t>）坚持官兵主体地位</w:t>
      </w:r>
      <w:r>
        <w:t xml:space="preserve">  </w:t>
      </w:r>
    </w:p>
    <w:p>
      <w:pPr>
        <w:pStyle w:val="style0"/>
        <w:jc w:val="left"/>
        <w:rPr/>
      </w:pPr>
      <w:r>
        <w:t xml:space="preserve">  </w:t>
      </w:r>
      <w:r>
        <w:t>（</w:t>
      </w:r>
      <w:r>
        <w:t>8</w:t>
      </w:r>
      <w:r>
        <w:t>）坚持贯彻全面依法治国要求</w:t>
      </w:r>
    </w:p>
    <w:p>
      <w:pPr>
        <w:pStyle w:val="style4097"/>
        <w:numPr>
          <w:ilvl w:val="0"/>
          <w:numId w:val="90"/>
        </w:numPr>
        <w:ind w:firstLineChars="0"/>
        <w:jc w:val="left"/>
        <w:rPr/>
      </w:pPr>
      <w:r>
        <w:rPr>
          <w:u w:val="thick"/>
        </w:rPr>
        <w:t>推动治军方式的根本性转变</w:t>
      </w:r>
      <w:r>
        <w:t xml:space="preserve">  </w:t>
      </w:r>
    </w:p>
    <w:p>
      <w:pPr>
        <w:pStyle w:val="style0"/>
        <w:jc w:val="left"/>
        <w:rPr/>
      </w:pPr>
      <w:r>
        <w:t xml:space="preserve">   </w:t>
      </w:r>
      <w:r>
        <w:t>（</w:t>
      </w:r>
      <w:r>
        <w:t>1</w:t>
      </w:r>
      <w:r>
        <w:t>）着力推进</w:t>
      </w:r>
      <w:r>
        <w:t>“</w:t>
      </w:r>
      <w:r>
        <w:rPr>
          <w:highlight w:val="yellow"/>
        </w:rPr>
        <w:t>三个根本性转变</w:t>
      </w:r>
      <w:r>
        <w:t xml:space="preserve">” </w:t>
      </w:r>
    </w:p>
    <w:p>
      <w:pPr>
        <w:pStyle w:val="style0"/>
        <w:jc w:val="left"/>
        <w:rPr/>
      </w:pPr>
      <w:r>
        <w:t xml:space="preserve">        1.</w:t>
      </w:r>
      <w:r>
        <w:t>从单纯依靠行政命令的做法向依法行政的根本性转变</w:t>
      </w:r>
    </w:p>
    <w:p>
      <w:pPr>
        <w:pStyle w:val="style0"/>
        <w:jc w:val="left"/>
        <w:rPr/>
      </w:pPr>
      <w:r>
        <w:t xml:space="preserve">        2.</w:t>
      </w:r>
      <w:r>
        <w:t>从单纯靠习惯和经验开展工作的方式向依靠法规和制度开展工作的根本性转变</w:t>
      </w:r>
    </w:p>
    <w:p>
      <w:pPr>
        <w:pStyle w:val="style0"/>
        <w:jc w:val="left"/>
        <w:rPr/>
      </w:pPr>
      <w:r>
        <w:t xml:space="preserve">        3.</w:t>
      </w:r>
      <w:r>
        <w:t>从突击式、运动式抓工作的方式向按条令条例办事的根本性转变</w:t>
      </w:r>
    </w:p>
    <w:p>
      <w:pPr>
        <w:pStyle w:val="style0"/>
        <w:jc w:val="left"/>
        <w:rPr/>
      </w:pPr>
      <w:r>
        <w:t xml:space="preserve">   </w:t>
      </w:r>
      <w:r>
        <w:t>（</w:t>
      </w:r>
      <w:r>
        <w:t>2</w:t>
      </w:r>
      <w:r>
        <w:t>）坚持依法与从严相统一</w:t>
      </w:r>
      <w:r>
        <w:t xml:space="preserve">  </w:t>
      </w:r>
    </w:p>
    <w:p>
      <w:pPr>
        <w:pStyle w:val="style0"/>
        <w:jc w:val="left"/>
        <w:rPr/>
      </w:pPr>
      <w:r>
        <w:t xml:space="preserve">   </w:t>
      </w:r>
      <w:r>
        <w:t>（</w:t>
      </w:r>
      <w:r>
        <w:t>3</w:t>
      </w:r>
      <w:r>
        <w:t>）锻造法纪严、风气正的过硬基层</w:t>
      </w:r>
    </w:p>
    <w:p>
      <w:pPr>
        <w:pStyle w:val="style4097"/>
        <w:numPr>
          <w:ilvl w:val="0"/>
          <w:numId w:val="91"/>
        </w:numPr>
        <w:ind w:firstLineChars="0"/>
        <w:jc w:val="left"/>
        <w:rPr/>
      </w:pPr>
      <w:r>
        <w:t>全面</w:t>
      </w:r>
      <w:r>
        <w:rPr>
          <w:highlight w:val="yellow"/>
        </w:rPr>
        <w:t>依法治军</w:t>
      </w:r>
      <w:r>
        <w:t>的总抓手（重要目标）：</w:t>
      </w:r>
      <w:r>
        <w:rPr>
          <w:lang w:val="en-US"/>
        </w:rPr>
        <w:t>建设</w:t>
      </w:r>
      <w:r>
        <w:rPr>
          <w:highlight w:val="yellow"/>
        </w:rPr>
        <w:t>中国特色社会主义法治体系</w:t>
      </w:r>
      <w:r>
        <w:t xml:space="preserve">  </w:t>
      </w:r>
    </w:p>
    <w:p>
      <w:pPr>
        <w:pStyle w:val="style0"/>
        <w:ind w:firstLine="420" w:firstLineChars="200"/>
        <w:jc w:val="left"/>
        <w:rPr/>
      </w:pPr>
      <w:r>
        <w:t>（</w:t>
      </w:r>
      <w:r>
        <w:t>1</w:t>
      </w:r>
      <w:r>
        <w:t>）完备的军事法规制度体系</w:t>
      </w:r>
      <w:r>
        <w:t xml:space="preserve">  </w:t>
      </w:r>
    </w:p>
    <w:p>
      <w:pPr>
        <w:pStyle w:val="style0"/>
        <w:jc w:val="left"/>
        <w:rPr/>
      </w:pPr>
      <w:r>
        <w:t xml:space="preserve">    </w:t>
      </w:r>
      <w:r>
        <w:t>（</w:t>
      </w:r>
      <w:r>
        <w:t>2</w:t>
      </w:r>
      <w:r>
        <w:t>）高效的军事法规实施体系</w:t>
      </w:r>
      <w:r>
        <w:t xml:space="preserve"> </w:t>
      </w:r>
    </w:p>
    <w:p>
      <w:pPr>
        <w:pStyle w:val="style0"/>
        <w:jc w:val="left"/>
        <w:rPr/>
      </w:pPr>
      <w:r>
        <w:t xml:space="preserve">    </w:t>
      </w:r>
      <w:r>
        <w:t>（</w:t>
      </w:r>
      <w:r>
        <w:t>3</w:t>
      </w:r>
      <w:r>
        <w:t>）严密的军事法规监督体系</w:t>
      </w:r>
      <w:r>
        <w:t xml:space="preserve">  </w:t>
      </w:r>
    </w:p>
    <w:p>
      <w:pPr>
        <w:pStyle w:val="style0"/>
        <w:jc w:val="left"/>
        <w:rPr/>
      </w:pPr>
      <w:r>
        <w:t xml:space="preserve">    </w:t>
      </w:r>
      <w:r>
        <w:t>（</w:t>
      </w:r>
      <w:r>
        <w:t>4</w:t>
      </w:r>
      <w:r>
        <w:t>）有力的军事法规保障体系</w:t>
      </w:r>
    </w:p>
    <w:p>
      <w:pPr>
        <w:pStyle w:val="style179"/>
        <w:numPr>
          <w:ilvl w:val="0"/>
          <w:numId w:val="133"/>
        </w:numPr>
        <w:ind w:firstLineChars="0"/>
        <w:jc w:val="left"/>
        <w:rPr>
          <w:highlight w:val="yellow"/>
        </w:rPr>
      </w:pPr>
      <w:r>
        <w:rPr>
          <w:highlight w:val="yellow"/>
        </w:rPr>
        <w:t>强化军事立法工作</w:t>
      </w:r>
    </w:p>
    <w:p>
      <w:pPr>
        <w:pStyle w:val="style179"/>
        <w:numPr>
          <w:ilvl w:val="0"/>
          <w:numId w:val="135"/>
        </w:numPr>
        <w:ind w:firstLineChars="0"/>
        <w:jc w:val="left"/>
        <w:rPr/>
      </w:pPr>
      <w:r>
        <w:t>加强立法顶层设计</w:t>
      </w:r>
    </w:p>
    <w:p>
      <w:pPr>
        <w:pStyle w:val="style0"/>
        <w:jc w:val="left"/>
        <w:rPr/>
      </w:pPr>
      <w:r>
        <w:t xml:space="preserve">        </w:t>
      </w:r>
      <w:r>
        <w:t>用强军目标审视和引领军事立法</w:t>
      </w:r>
    </w:p>
    <w:p>
      <w:pPr>
        <w:pStyle w:val="style0"/>
        <w:jc w:val="left"/>
        <w:rPr/>
      </w:pPr>
      <w:r>
        <w:t xml:space="preserve">        </w:t>
      </w:r>
      <w:r>
        <w:t>优化立法取权配置，发挥好中央军委在军事立法工作的作用</w:t>
      </w:r>
    </w:p>
    <w:p>
      <w:pPr>
        <w:pStyle w:val="style179"/>
        <w:numPr>
          <w:ilvl w:val="0"/>
          <w:numId w:val="135"/>
        </w:numPr>
        <w:ind w:firstLineChars="0"/>
        <w:jc w:val="left"/>
        <w:rPr/>
      </w:pPr>
      <w:r>
        <w:t>提高立法水平（科学立法，民主立法，依法立法）</w:t>
      </w:r>
    </w:p>
    <w:p>
      <w:pPr>
        <w:pStyle w:val="style179"/>
        <w:numPr>
          <w:ilvl w:val="0"/>
          <w:numId w:val="135"/>
        </w:numPr>
        <w:ind w:firstLineChars="0"/>
        <w:jc w:val="left"/>
        <w:rPr/>
      </w:pPr>
      <w:r>
        <w:t>加强重点领域军事立法（备战急需、改革急用、官兵急盼）</w:t>
      </w:r>
    </w:p>
    <w:p>
      <w:pPr>
        <w:pStyle w:val="style179"/>
        <w:numPr>
          <w:ilvl w:val="0"/>
          <w:numId w:val="135"/>
        </w:numPr>
        <w:ind w:firstLineChars="0"/>
        <w:jc w:val="left"/>
        <w:rPr/>
      </w:pPr>
      <w:r>
        <w:t>加快现有法规制度全面清理工作</w:t>
      </w:r>
    </w:p>
    <w:p>
      <w:pPr>
        <w:pStyle w:val="style4097"/>
        <w:numPr>
          <w:ilvl w:val="0"/>
          <w:numId w:val="92"/>
        </w:numPr>
        <w:ind w:firstLineChars="0"/>
        <w:jc w:val="left"/>
        <w:rPr/>
      </w:pPr>
      <w:r>
        <w:rPr>
          <w:highlight w:val="yellow"/>
        </w:rPr>
        <w:t>宪法的地位</w:t>
      </w:r>
      <w:r>
        <w:t>（</w:t>
      </w:r>
      <w:r>
        <w:t>1</w:t>
      </w:r>
      <w:r>
        <w:t>）我国宪法是国家的根本法，是党和人民意志根本体现</w:t>
      </w:r>
      <w:r>
        <w:t xml:space="preserve">      </w:t>
      </w:r>
    </w:p>
    <w:p>
      <w:pPr>
        <w:pStyle w:val="style0"/>
        <w:jc w:val="left"/>
        <w:rPr/>
      </w:pPr>
      <w:r>
        <w:t xml:space="preserve">              </w:t>
      </w:r>
      <w:r>
        <w:t>（</w:t>
      </w:r>
      <w:r>
        <w:t>2</w:t>
      </w:r>
      <w:r>
        <w:t>）我国宪法是国家各项制度和法律、法规的总依据</w:t>
      </w:r>
      <w:r>
        <w:t xml:space="preserve">        </w:t>
      </w:r>
    </w:p>
    <w:p>
      <w:pPr>
        <w:pStyle w:val="style0"/>
        <w:jc w:val="left"/>
        <w:rPr/>
      </w:pPr>
      <w:r>
        <w:t xml:space="preserve">              </w:t>
      </w:r>
      <w:r>
        <w:t>（</w:t>
      </w:r>
      <w:r>
        <w:t>3</w:t>
      </w:r>
      <w:r>
        <w:t>）我国宪法规定了国家的根本制度（社会主义制度）和根本政治制度（人民代表大会制度）</w:t>
      </w:r>
    </w:p>
    <w:p>
      <w:pPr>
        <w:pStyle w:val="style4097"/>
        <w:numPr>
          <w:ilvl w:val="0"/>
          <w:numId w:val="93"/>
        </w:numPr>
        <w:ind w:firstLineChars="0"/>
        <w:jc w:val="left"/>
        <w:rPr/>
      </w:pPr>
      <w:r>
        <w:rPr>
          <w:highlight w:val="yellow"/>
        </w:rPr>
        <w:t>宪法原则</w:t>
      </w:r>
      <w:r>
        <w:t>：</w:t>
      </w:r>
    </w:p>
    <w:p>
      <w:pPr>
        <w:pStyle w:val="style0"/>
        <w:jc w:val="left"/>
        <w:rPr/>
      </w:pPr>
      <w:r>
        <w:t xml:space="preserve">    </w:t>
      </w:r>
      <w:r>
        <w:t>（</w:t>
      </w:r>
      <w:r>
        <w:t>1</w:t>
      </w:r>
      <w:r>
        <w:t>）党的领导原则</w:t>
      </w:r>
      <w:r>
        <w:t xml:space="preserve">       </w:t>
      </w:r>
    </w:p>
    <w:p>
      <w:pPr>
        <w:pStyle w:val="style0"/>
        <w:jc w:val="left"/>
        <w:rPr/>
      </w:pPr>
      <w:r>
        <w:t xml:space="preserve">    </w:t>
      </w:r>
      <w:r>
        <w:t>（</w:t>
      </w:r>
      <w:r>
        <w:t>2</w:t>
      </w:r>
      <w:r>
        <w:t>）人民当家作主原则</w:t>
      </w:r>
      <w:r>
        <w:t xml:space="preserve">       </w:t>
      </w:r>
    </w:p>
    <w:p>
      <w:pPr>
        <w:pStyle w:val="style0"/>
        <w:jc w:val="left"/>
        <w:rPr/>
      </w:pPr>
      <w:r>
        <w:t xml:space="preserve">    </w:t>
      </w:r>
      <w:r>
        <w:t>（</w:t>
      </w:r>
      <w:r>
        <w:t>3</w:t>
      </w:r>
      <w:r>
        <w:t>）尊重和保障人权原则</w:t>
      </w:r>
      <w:r>
        <w:t xml:space="preserve">      </w:t>
      </w:r>
    </w:p>
    <w:p>
      <w:pPr>
        <w:pStyle w:val="style0"/>
        <w:jc w:val="left"/>
        <w:rPr/>
      </w:pPr>
      <w:r>
        <w:t xml:space="preserve">    </w:t>
      </w:r>
      <w:r>
        <w:t>（</w:t>
      </w:r>
      <w:r>
        <w:t>4</w:t>
      </w:r>
      <w:r>
        <w:t>）社会主义法治原则</w:t>
      </w:r>
    </w:p>
    <w:p>
      <w:pPr>
        <w:pStyle w:val="style0"/>
        <w:jc w:val="left"/>
        <w:rPr/>
      </w:pPr>
      <w:r>
        <w:t xml:space="preserve">    </w:t>
      </w:r>
      <w:r>
        <w:t>（</w:t>
      </w:r>
      <w:r>
        <w:t>5</w:t>
      </w:r>
      <w:r>
        <w:t>）民主集中制原则</w:t>
      </w:r>
    </w:p>
    <w:p>
      <w:pPr>
        <w:pStyle w:val="style4097"/>
        <w:numPr>
          <w:ilvl w:val="0"/>
          <w:numId w:val="94"/>
        </w:numPr>
        <w:ind w:firstLineChars="0"/>
        <w:jc w:val="left"/>
        <w:rPr/>
      </w:pPr>
      <w:r>
        <w:t>我国宪法规定的公民基本权利：</w:t>
      </w:r>
    </w:p>
    <w:p>
      <w:pPr>
        <w:pStyle w:val="style4097"/>
        <w:ind w:left="420" w:firstLine="0" w:firstLineChars="0"/>
        <w:jc w:val="left"/>
        <w:rPr/>
      </w:pPr>
      <w:r>
        <w:rPr>
          <w:b/>
          <w:bCs/>
        </w:rPr>
        <w:t>政治权利</w:t>
      </w:r>
      <w:r>
        <w:t>：选举权与被选举权</w:t>
      </w:r>
      <w:r>
        <w:t xml:space="preserve"> </w:t>
      </w:r>
      <w:r>
        <w:t>表达权</w:t>
      </w:r>
      <w:r>
        <w:t xml:space="preserve"> </w:t>
      </w:r>
      <w:r>
        <w:t>民主管理权</w:t>
      </w:r>
      <w:r>
        <w:t xml:space="preserve"> </w:t>
      </w:r>
      <w:r>
        <w:t>监督权</w:t>
      </w:r>
    </w:p>
    <w:p>
      <w:pPr>
        <w:pStyle w:val="style4097"/>
        <w:ind w:left="420" w:firstLine="0" w:firstLineChars="0"/>
        <w:jc w:val="left"/>
        <w:rPr/>
      </w:pPr>
      <w:r>
        <w:rPr>
          <w:b/>
          <w:bCs/>
        </w:rPr>
        <w:t>人身权利</w:t>
      </w:r>
      <w:r>
        <w:t>：生命健康权</w:t>
      </w:r>
      <w:r>
        <w:t xml:space="preserve"> </w:t>
      </w:r>
      <w:r>
        <w:t>人身自由权</w:t>
      </w:r>
      <w:r>
        <w:t xml:space="preserve"> </w:t>
      </w:r>
      <w:r>
        <w:t>人格尊严权</w:t>
      </w:r>
      <w:r>
        <w:t xml:space="preserve"> </w:t>
      </w:r>
      <w:r>
        <w:t>住宅不受侵犯权</w:t>
      </w:r>
      <w:r>
        <w:t xml:space="preserve"> </w:t>
      </w:r>
      <w:r>
        <w:t>通信自由权</w:t>
      </w:r>
    </w:p>
    <w:p>
      <w:pPr>
        <w:pStyle w:val="style4097"/>
        <w:ind w:left="420" w:firstLine="0" w:firstLineChars="0"/>
        <w:jc w:val="left"/>
        <w:rPr>
          <w:b/>
          <w:bCs/>
        </w:rPr>
      </w:pPr>
      <w:r>
        <w:rPr>
          <w:b/>
          <w:bCs/>
        </w:rPr>
        <w:t>财产权利</w:t>
      </w:r>
    </w:p>
    <w:p>
      <w:pPr>
        <w:pStyle w:val="style4097"/>
        <w:ind w:left="420" w:firstLine="0" w:firstLineChars="0"/>
        <w:jc w:val="left"/>
        <w:rPr/>
      </w:pPr>
      <w:r>
        <w:rPr>
          <w:b/>
          <w:bCs/>
        </w:rPr>
        <w:t>社会经济权</w:t>
      </w:r>
      <w:r>
        <w:t>：劳动权</w:t>
      </w:r>
      <w:r>
        <w:t xml:space="preserve"> </w:t>
      </w:r>
      <w:r>
        <w:t>休息权</w:t>
      </w:r>
      <w:r>
        <w:t xml:space="preserve"> </w:t>
      </w:r>
      <w:r>
        <w:t>社会保障权</w:t>
      </w:r>
      <w:r>
        <w:t xml:space="preserve"> </w:t>
      </w:r>
      <w:r>
        <w:t>物质帮助权</w:t>
      </w:r>
    </w:p>
    <w:p>
      <w:pPr>
        <w:pStyle w:val="style4097"/>
        <w:ind w:left="420" w:firstLine="0" w:firstLineChars="0"/>
        <w:jc w:val="left"/>
        <w:rPr/>
      </w:pPr>
      <w:r>
        <w:rPr>
          <w:b/>
          <w:bCs/>
        </w:rPr>
        <w:t>宗教信仰自由和文化教育权利</w:t>
      </w:r>
      <w:r>
        <w:t>：宗教信仰自由</w:t>
      </w:r>
      <w:r>
        <w:t xml:space="preserve"> </w:t>
      </w:r>
      <w:r>
        <w:t>文化权</w:t>
      </w:r>
      <w:r>
        <w:t xml:space="preserve"> </w:t>
      </w:r>
      <w:r>
        <w:t>受教育权</w:t>
      </w:r>
    </w:p>
    <w:p>
      <w:pPr>
        <w:pStyle w:val="style4097"/>
        <w:numPr>
          <w:ilvl w:val="0"/>
          <w:numId w:val="95"/>
        </w:numPr>
        <w:ind w:firstLineChars="0"/>
        <w:jc w:val="left"/>
        <w:rPr/>
      </w:pPr>
      <w:r>
        <w:rPr>
          <w:highlight w:val="yellow"/>
        </w:rPr>
        <w:t>四个</w:t>
      </w:r>
      <w:r>
        <w:rPr>
          <w:highlight w:val="yellow"/>
        </w:rPr>
        <w:t>“</w:t>
      </w:r>
      <w:r>
        <w:rPr>
          <w:highlight w:val="yellow"/>
        </w:rPr>
        <w:t>依法</w:t>
      </w:r>
      <w:r>
        <w:rPr>
          <w:highlight w:val="yellow"/>
        </w:rPr>
        <w:t>”</w:t>
      </w:r>
      <w:r>
        <w:rPr>
          <w:highlight w:val="yellow"/>
        </w:rPr>
        <w:t>主体</w:t>
      </w:r>
      <w:r>
        <w:t>：</w:t>
      </w:r>
    </w:p>
    <w:p>
      <w:pPr>
        <w:pStyle w:val="style4097"/>
        <w:ind w:left="420" w:firstLine="0" w:firstLineChars="0"/>
        <w:jc w:val="left"/>
        <w:rPr/>
      </w:pPr>
      <w:r>
        <w:t>党委依法决策</w:t>
      </w:r>
    </w:p>
    <w:p>
      <w:pPr>
        <w:pStyle w:val="style4097"/>
        <w:ind w:left="420" w:firstLine="0" w:firstLineChars="0"/>
        <w:jc w:val="left"/>
        <w:rPr/>
      </w:pPr>
      <w:r>
        <w:t>部队依法行动</w:t>
      </w:r>
    </w:p>
    <w:p>
      <w:pPr>
        <w:pStyle w:val="style4097"/>
        <w:ind w:left="420" w:firstLine="0" w:firstLineChars="0"/>
        <w:jc w:val="left"/>
        <w:rPr/>
      </w:pPr>
      <w:r>
        <w:t>官兵依法履职</w:t>
      </w:r>
    </w:p>
    <w:p>
      <w:pPr>
        <w:pStyle w:val="style4097"/>
        <w:ind w:left="420" w:firstLine="0" w:firstLineChars="0"/>
        <w:jc w:val="left"/>
        <w:rPr/>
      </w:pPr>
      <w:r>
        <w:t>机关依法指导</w:t>
      </w:r>
    </w:p>
    <w:p>
      <w:pPr>
        <w:pStyle w:val="style4097"/>
        <w:ind w:left="420" w:firstLine="0" w:firstLineChars="0"/>
        <w:jc w:val="left"/>
        <w:rPr/>
      </w:pPr>
    </w:p>
    <w:p>
      <w:pPr>
        <w:pStyle w:val="style4097"/>
        <w:numPr>
          <w:ilvl w:val="0"/>
          <w:numId w:val="96"/>
        </w:numPr>
        <w:ind w:firstLineChars="0"/>
        <w:jc w:val="left"/>
        <w:rPr/>
      </w:pPr>
      <w:r>
        <w:rPr>
          <w:highlight w:val="yellow"/>
        </w:rPr>
        <w:t>军事法的特征</w:t>
      </w:r>
      <w:r>
        <w:t>：</w:t>
      </w:r>
    </w:p>
    <w:p>
      <w:pPr>
        <w:pStyle w:val="style4097"/>
        <w:ind w:left="420" w:firstLine="0" w:firstLineChars="0"/>
        <w:jc w:val="left"/>
        <w:rPr/>
      </w:pPr>
      <w:r>
        <w:t>1.</w:t>
      </w:r>
      <w:r>
        <w:tab/>
      </w:r>
      <w:r>
        <w:t>强烈的阶级性</w:t>
      </w:r>
    </w:p>
    <w:p>
      <w:pPr>
        <w:pStyle w:val="style4097"/>
        <w:ind w:left="420" w:firstLine="0" w:firstLineChars="0"/>
        <w:jc w:val="left"/>
        <w:rPr/>
      </w:pPr>
      <w:r>
        <w:t>2.</w:t>
      </w:r>
      <w:r>
        <w:tab/>
      </w:r>
      <w:r>
        <w:t>高度的强制性</w:t>
      </w:r>
    </w:p>
    <w:p>
      <w:pPr>
        <w:pStyle w:val="style4097"/>
        <w:ind w:left="420" w:firstLine="0" w:firstLineChars="0"/>
        <w:jc w:val="left"/>
        <w:rPr/>
      </w:pPr>
      <w:r>
        <w:t>3.</w:t>
      </w:r>
      <w:r>
        <w:tab/>
      </w:r>
      <w:r>
        <w:t>一定程度的保密性</w:t>
      </w:r>
    </w:p>
    <w:p>
      <w:pPr>
        <w:pStyle w:val="style4097"/>
        <w:ind w:left="420" w:firstLine="0" w:firstLineChars="0"/>
        <w:jc w:val="left"/>
        <w:rPr/>
      </w:pPr>
      <w:r>
        <w:t>4.</w:t>
      </w:r>
      <w:r>
        <w:tab/>
      </w:r>
      <w:r>
        <w:t>调整对象的特殊性</w:t>
      </w:r>
    </w:p>
    <w:p>
      <w:pPr>
        <w:pStyle w:val="style4097"/>
        <w:numPr>
          <w:ilvl w:val="0"/>
          <w:numId w:val="97"/>
        </w:numPr>
        <w:ind w:firstLineChars="0"/>
        <w:jc w:val="left"/>
        <w:rPr/>
      </w:pPr>
      <w:r>
        <w:t>军事法的渊源（</w:t>
      </w:r>
      <w:r>
        <w:rPr>
          <w:highlight w:val="yellow"/>
        </w:rPr>
        <w:t>表现形式</w:t>
      </w:r>
      <w:r>
        <w:t>）</w:t>
      </w:r>
    </w:p>
    <w:p>
      <w:pPr>
        <w:pStyle w:val="style4097"/>
        <w:ind w:left="420" w:firstLine="0" w:firstLineChars="0"/>
        <w:jc w:val="left"/>
        <w:rPr/>
      </w:pPr>
      <w:r>
        <w:t>1.</w:t>
      </w:r>
      <w:r>
        <w:tab/>
      </w:r>
      <w:r>
        <w:t>散见于一般法中的军事法规</w:t>
      </w:r>
    </w:p>
    <w:p>
      <w:pPr>
        <w:pStyle w:val="style4097"/>
        <w:ind w:left="420" w:firstLine="0" w:firstLineChars="0"/>
        <w:jc w:val="left"/>
        <w:rPr/>
      </w:pPr>
      <w:r>
        <w:t>2.</w:t>
      </w:r>
      <w:r>
        <w:tab/>
      </w:r>
      <w:r>
        <w:t>宪法性军事条款</w:t>
      </w:r>
    </w:p>
    <w:p>
      <w:pPr>
        <w:pStyle w:val="style4097"/>
        <w:ind w:left="420" w:firstLine="0" w:firstLineChars="0"/>
        <w:jc w:val="left"/>
        <w:rPr/>
      </w:pPr>
      <w:r>
        <w:t>3.</w:t>
      </w:r>
      <w:r>
        <w:tab/>
      </w:r>
      <w:r>
        <w:t>国际军事章约</w:t>
      </w:r>
    </w:p>
    <w:p>
      <w:pPr>
        <w:pStyle w:val="style4097"/>
        <w:ind w:left="420" w:firstLine="0" w:firstLineChars="0"/>
        <w:jc w:val="left"/>
        <w:rPr/>
      </w:pPr>
      <w:r>
        <w:t>4.</w:t>
      </w:r>
      <w:r>
        <w:tab/>
      </w:r>
      <w:r>
        <w:t>军事法律法规规章</w:t>
      </w:r>
    </w:p>
    <w:p>
      <w:pPr>
        <w:pStyle w:val="style4097"/>
        <w:numPr>
          <w:ilvl w:val="0"/>
          <w:numId w:val="98"/>
        </w:numPr>
        <w:ind w:firstLineChars="0"/>
        <w:jc w:val="left"/>
        <w:rPr/>
      </w:pPr>
      <w:r>
        <w:t>法律权利：</w:t>
      </w:r>
    </w:p>
    <w:p>
      <w:pPr>
        <w:pStyle w:val="style4097"/>
        <w:ind w:left="420" w:firstLine="0" w:firstLineChars="0"/>
        <w:jc w:val="left"/>
        <w:rPr/>
      </w:pPr>
      <w:r>
        <w:t>1.</w:t>
      </w:r>
      <w:r>
        <w:tab/>
      </w:r>
      <w:r>
        <w:t>强调物质生活条件对权利的制约和决定作用</w:t>
      </w:r>
    </w:p>
    <w:p>
      <w:pPr>
        <w:pStyle w:val="style4097"/>
        <w:ind w:left="420" w:firstLine="0" w:firstLineChars="0"/>
        <w:jc w:val="left"/>
        <w:rPr/>
      </w:pPr>
      <w:r>
        <w:t>2.</w:t>
      </w:r>
      <w:r>
        <w:tab/>
      </w:r>
      <w:r>
        <w:t>权利有一定程度的自主性</w:t>
      </w:r>
    </w:p>
    <w:p>
      <w:pPr>
        <w:pStyle w:val="style4097"/>
        <w:ind w:left="420" w:firstLine="0" w:firstLineChars="0"/>
        <w:jc w:val="left"/>
        <w:rPr/>
      </w:pPr>
      <w:r>
        <w:t></w:t>
      </w:r>
      <w:r>
        <w:tab/>
      </w:r>
      <w:r>
        <w:t>（权利所有者可以选择行使权利，也可以选择放弃权利的行使）</w:t>
      </w:r>
    </w:p>
    <w:p>
      <w:pPr>
        <w:pStyle w:val="style4097"/>
        <w:ind w:left="420" w:firstLine="0" w:firstLineChars="0"/>
        <w:jc w:val="left"/>
        <w:rPr/>
      </w:pPr>
      <w:r>
        <w:t></w:t>
      </w:r>
      <w:r>
        <w:tab/>
      </w:r>
      <w:r>
        <w:t>辨析：是不是所有的权利都可以放弃</w:t>
      </w:r>
      <w:r>
        <w:t xml:space="preserve"> ×</w:t>
      </w:r>
      <w:r>
        <w:t>（权利义务复合型权利）</w:t>
      </w:r>
    </w:p>
    <w:p>
      <w:pPr>
        <w:pStyle w:val="style4097"/>
        <w:ind w:left="420" w:firstLine="0" w:firstLineChars="0"/>
        <w:jc w:val="left"/>
        <w:rPr/>
      </w:pPr>
      <w:r>
        <w:t>3.</w:t>
      </w:r>
      <w:r>
        <w:tab/>
      </w:r>
      <w:r>
        <w:t>基于法律的规定</w:t>
      </w:r>
    </w:p>
    <w:p>
      <w:pPr>
        <w:pStyle w:val="style4097"/>
        <w:ind w:left="420" w:firstLine="0" w:firstLineChars="0"/>
        <w:jc w:val="left"/>
        <w:rPr/>
      </w:pPr>
      <w:r>
        <w:t>4.</w:t>
      </w:r>
      <w:r>
        <w:tab/>
      </w:r>
      <w:r>
        <w:t>权利是为了保护一定的利益而采取的法律手段</w:t>
      </w:r>
    </w:p>
    <w:p>
      <w:pPr>
        <w:pStyle w:val="style4097"/>
        <w:ind w:left="420" w:firstLine="0" w:firstLineChars="0"/>
        <w:jc w:val="left"/>
        <w:rPr/>
      </w:pPr>
      <w:r>
        <w:t>5.</w:t>
      </w:r>
      <w:r>
        <w:tab/>
      </w:r>
      <w:r>
        <w:t>权利总是和义务人的义务相关联</w:t>
      </w:r>
    </w:p>
    <w:p>
      <w:pPr>
        <w:pStyle w:val="style4097"/>
        <w:ind w:left="420" w:firstLine="0" w:firstLineChars="0"/>
        <w:jc w:val="left"/>
        <w:rPr/>
      </w:pPr>
      <w:r>
        <w:t></w:t>
      </w:r>
      <w:r>
        <w:tab/>
      </w:r>
      <w:r>
        <w:t>一般权利（对世权利</w:t>
      </w:r>
      <w:r>
        <w:t xml:space="preserve"> </w:t>
      </w:r>
      <w:r>
        <w:t>如：生命权）</w:t>
      </w:r>
    </w:p>
    <w:p>
      <w:pPr>
        <w:pStyle w:val="style4097"/>
        <w:ind w:left="420" w:firstLine="0" w:firstLineChars="0"/>
        <w:jc w:val="left"/>
        <w:rPr/>
      </w:pPr>
      <w:r>
        <w:t></w:t>
      </w:r>
      <w:r>
        <w:tab/>
      </w:r>
      <w:r>
        <w:t>特殊权利（相对权利</w:t>
      </w:r>
      <w:r>
        <w:t xml:space="preserve"> </w:t>
      </w:r>
      <w:r>
        <w:t>如：债权）</w:t>
      </w:r>
    </w:p>
    <w:p>
      <w:pPr>
        <w:pStyle w:val="style4097"/>
        <w:numPr>
          <w:ilvl w:val="0"/>
          <w:numId w:val="99"/>
        </w:numPr>
        <w:ind w:firstLineChars="0"/>
        <w:jc w:val="left"/>
        <w:rPr/>
      </w:pPr>
      <w:r>
        <w:t>法律权利和人权</w:t>
      </w:r>
    </w:p>
    <w:p>
      <w:pPr>
        <w:pStyle w:val="style4097"/>
        <w:ind w:left="420" w:firstLine="0" w:firstLineChars="0"/>
        <w:jc w:val="left"/>
        <w:rPr/>
      </w:pPr>
      <w:r>
        <w:t>法律权利是对人权的确认和保障</w:t>
      </w:r>
    </w:p>
    <w:p>
      <w:pPr>
        <w:pStyle w:val="style4097"/>
        <w:ind w:left="420" w:firstLine="0" w:firstLineChars="0"/>
        <w:jc w:val="left"/>
        <w:rPr/>
      </w:pPr>
      <w:r>
        <w:t>人权是法律权利的来源和依据</w:t>
      </w:r>
    </w:p>
    <w:p>
      <w:pPr>
        <w:pStyle w:val="style4097"/>
        <w:numPr>
          <w:ilvl w:val="0"/>
          <w:numId w:val="100"/>
        </w:numPr>
        <w:ind w:firstLineChars="0"/>
        <w:jc w:val="left"/>
        <w:rPr/>
      </w:pPr>
      <w:r>
        <w:t>法律义务：</w:t>
      </w:r>
    </w:p>
    <w:p>
      <w:pPr>
        <w:pStyle w:val="style4097"/>
        <w:ind w:left="420" w:firstLine="0" w:firstLineChars="0"/>
        <w:jc w:val="left"/>
        <w:rPr/>
      </w:pPr>
      <w:r>
        <w:t>1.</w:t>
      </w:r>
      <w:r>
        <w:tab/>
      </w:r>
      <w:r>
        <w:t>法律义务是历史的</w:t>
      </w:r>
    </w:p>
    <w:p>
      <w:pPr>
        <w:pStyle w:val="style4097"/>
        <w:ind w:left="420" w:firstLine="0" w:firstLineChars="0"/>
        <w:jc w:val="left"/>
        <w:rPr/>
      </w:pPr>
      <w:r>
        <w:t>2.</w:t>
      </w:r>
      <w:r>
        <w:tab/>
      </w:r>
      <w:r>
        <w:t>法律义务源于现实需要</w:t>
      </w:r>
    </w:p>
    <w:p>
      <w:pPr>
        <w:pStyle w:val="style4097"/>
        <w:ind w:left="420" w:firstLine="0" w:firstLineChars="0"/>
        <w:jc w:val="left"/>
        <w:rPr/>
      </w:pPr>
      <w:r>
        <w:t>3.</w:t>
      </w:r>
      <w:r>
        <w:tab/>
      </w:r>
      <w:r>
        <w:t>法律义务必须依法设定</w:t>
      </w:r>
    </w:p>
    <w:p>
      <w:pPr>
        <w:pStyle w:val="style4097"/>
        <w:ind w:left="420" w:firstLine="0" w:firstLineChars="0"/>
        <w:jc w:val="left"/>
        <w:rPr/>
      </w:pPr>
      <w:r>
        <w:t>4.</w:t>
      </w:r>
      <w:r>
        <w:tab/>
      </w:r>
      <w:r>
        <w:t>法律义务可以发生改变</w:t>
      </w:r>
    </w:p>
    <w:p>
      <w:pPr>
        <w:pStyle w:val="style4097"/>
        <w:numPr>
          <w:ilvl w:val="0"/>
          <w:numId w:val="101"/>
        </w:numPr>
        <w:ind w:firstLineChars="0"/>
        <w:jc w:val="left"/>
        <w:rPr>
          <w:highlight w:val="yellow"/>
        </w:rPr>
      </w:pPr>
      <w:r>
        <w:rPr>
          <w:highlight w:val="yellow"/>
        </w:rPr>
        <w:t>法律权利与法律义务的关系</w:t>
      </w:r>
    </w:p>
    <w:p>
      <w:pPr>
        <w:pStyle w:val="style4097"/>
        <w:ind w:left="420" w:firstLine="0" w:firstLineChars="0"/>
        <w:jc w:val="left"/>
        <w:rPr/>
      </w:pPr>
      <w:r>
        <w:t>1.</w:t>
      </w:r>
      <w:r>
        <w:tab/>
      </w:r>
      <w:r>
        <w:rPr>
          <w:b/>
          <w:bCs/>
        </w:rPr>
        <w:t>法律权利和法律义务是统一的</w:t>
      </w:r>
    </w:p>
    <w:p>
      <w:pPr>
        <w:pStyle w:val="style4097"/>
        <w:ind w:left="420" w:firstLine="0" w:firstLineChars="0"/>
        <w:jc w:val="left"/>
        <w:rPr/>
      </w:pPr>
      <w:r>
        <w:t></w:t>
      </w:r>
      <w:r>
        <w:tab/>
      </w:r>
      <w:r>
        <w:t>两者是相互依存的关系</w:t>
      </w:r>
    </w:p>
    <w:p>
      <w:pPr>
        <w:pStyle w:val="style4097"/>
        <w:ind w:left="420" w:firstLine="0" w:firstLineChars="0"/>
        <w:jc w:val="left"/>
        <w:rPr/>
      </w:pPr>
      <w:r>
        <w:t></w:t>
      </w:r>
      <w:r>
        <w:tab/>
      </w:r>
      <w:r>
        <w:t>是目的和手段的关系（当代：权利本位，即目的是权利）</w:t>
      </w:r>
    </w:p>
    <w:p>
      <w:pPr>
        <w:pStyle w:val="style4097"/>
        <w:ind w:left="420" w:firstLine="0" w:firstLineChars="0"/>
        <w:jc w:val="left"/>
        <w:rPr/>
      </w:pPr>
      <w:r>
        <w:t></w:t>
      </w:r>
      <w:r>
        <w:tab/>
      </w:r>
      <w:r>
        <w:t>具有复合型关系</w:t>
      </w:r>
    </w:p>
    <w:p>
      <w:pPr>
        <w:pStyle w:val="style4097"/>
        <w:ind w:left="420" w:firstLine="0" w:firstLineChars="0"/>
        <w:jc w:val="left"/>
        <w:rPr/>
      </w:pPr>
      <w:r>
        <w:t>2.</w:t>
      </w:r>
      <w:r>
        <w:tab/>
      </w:r>
      <w:r>
        <w:rPr>
          <w:b/>
          <w:bCs/>
        </w:rPr>
        <w:t>法律权利和法律义务平等</w:t>
      </w:r>
    </w:p>
    <w:p>
      <w:pPr>
        <w:pStyle w:val="style4097"/>
        <w:ind w:left="420" w:firstLine="0" w:firstLineChars="0"/>
        <w:jc w:val="left"/>
        <w:rPr/>
      </w:pPr>
      <w:r>
        <w:t></w:t>
      </w:r>
      <w:r>
        <w:tab/>
      </w:r>
      <w:r>
        <w:t>法律面前人人平等原则的要求</w:t>
      </w:r>
    </w:p>
    <w:p>
      <w:pPr>
        <w:pStyle w:val="style4097"/>
        <w:ind w:left="420" w:firstLine="0" w:firstLineChars="0"/>
        <w:jc w:val="left"/>
        <w:rPr/>
      </w:pPr>
      <w:r>
        <w:t></w:t>
      </w:r>
      <w:r>
        <w:tab/>
      </w:r>
      <w:r>
        <w:t>在法律权利和法律义务的具体设定上要平等</w:t>
      </w:r>
    </w:p>
    <w:p>
      <w:pPr>
        <w:pStyle w:val="style4097"/>
        <w:ind w:left="420" w:firstLine="0" w:firstLineChars="0"/>
        <w:jc w:val="left"/>
        <w:rPr/>
      </w:pPr>
      <w:r>
        <w:t></w:t>
      </w:r>
      <w:r>
        <w:tab/>
      </w:r>
      <w:r>
        <w:t>权利和义务的实现要体现平等</w:t>
      </w:r>
    </w:p>
    <w:p>
      <w:pPr>
        <w:pStyle w:val="style4097"/>
        <w:ind w:left="420" w:firstLine="0" w:firstLineChars="0"/>
        <w:jc w:val="left"/>
        <w:rPr/>
      </w:pPr>
      <w:r>
        <w:t>3.</w:t>
      </w:r>
      <w:r>
        <w:tab/>
      </w:r>
      <w:r>
        <w:rPr>
          <w:b/>
          <w:bCs/>
        </w:rPr>
        <w:t>法律权利和法律义务互利共赢</w:t>
      </w:r>
    </w:p>
    <w:p>
      <w:pPr>
        <w:pStyle w:val="style4097"/>
        <w:numPr>
          <w:ilvl w:val="0"/>
          <w:numId w:val="102"/>
        </w:numPr>
        <w:ind w:firstLineChars="0"/>
        <w:jc w:val="left"/>
        <w:rPr/>
      </w:pPr>
      <w:r>
        <w:t>依法履行的义务：</w:t>
      </w:r>
    </w:p>
    <w:p>
      <w:pPr>
        <w:pStyle w:val="style4097"/>
        <w:ind w:left="420" w:firstLine="0" w:firstLineChars="0"/>
        <w:jc w:val="left"/>
        <w:rPr/>
      </w:pPr>
      <w:r>
        <w:t>民事责任</w:t>
      </w:r>
      <w:r>
        <w:t xml:space="preserve"> </w:t>
      </w:r>
      <w:r>
        <w:t>刑法责任</w:t>
      </w:r>
      <w:r>
        <w:t xml:space="preserve"> </w:t>
      </w:r>
      <w:r>
        <w:t>行政责任</w:t>
      </w:r>
    </w:p>
    <w:p>
      <w:pPr>
        <w:pStyle w:val="style4097"/>
        <w:numPr>
          <w:ilvl w:val="0"/>
          <w:numId w:val="103"/>
        </w:numPr>
        <w:ind w:firstLineChars="0"/>
        <w:jc w:val="left"/>
        <w:rPr/>
      </w:pPr>
      <w:r>
        <w:rPr>
          <w:highlight w:val="yellow"/>
        </w:rPr>
        <w:t>法治思维的内涵</w:t>
      </w:r>
      <w:r>
        <w:t>：（上课老师提到了</w:t>
      </w:r>
      <w:r>
        <w:t>(¬</w:t>
      </w:r>
      <w:r>
        <w:t>､</w:t>
      </w:r>
      <w:r>
        <w:t>¬)</w:t>
      </w:r>
      <w:r>
        <w:t>）</w:t>
      </w:r>
    </w:p>
    <w:p>
      <w:pPr>
        <w:pStyle w:val="style4097"/>
        <w:ind w:left="420" w:firstLine="0" w:firstLineChars="0"/>
        <w:jc w:val="left"/>
        <w:rPr/>
      </w:pPr>
      <w:r>
        <w:t>法治思维是指以法治价值和法治精神为导向，运用法律原则，法律规则，法律方法思考和处理问题的</w:t>
      </w:r>
      <w:r>
        <w:rPr>
          <w:highlight w:val="yellow"/>
        </w:rPr>
        <w:t>思维模式</w:t>
      </w:r>
      <w:r>
        <w:t>（本质）。</w:t>
      </w:r>
    </w:p>
    <w:p>
      <w:pPr>
        <w:pStyle w:val="style4097"/>
        <w:numPr>
          <w:ilvl w:val="0"/>
          <w:numId w:val="104"/>
        </w:numPr>
        <w:ind w:firstLineChars="0"/>
        <w:jc w:val="left"/>
        <w:rPr/>
      </w:pPr>
      <w:r>
        <w:t>以法治价值和法治精神为指导，蕴含着公正，平等，民主人权等法治理念，是一种正当性思维。</w:t>
      </w:r>
    </w:p>
    <w:p>
      <w:pPr>
        <w:pStyle w:val="style4097"/>
        <w:numPr>
          <w:ilvl w:val="0"/>
          <w:numId w:val="105"/>
        </w:numPr>
        <w:ind w:firstLineChars="0"/>
        <w:jc w:val="left"/>
        <w:rPr/>
      </w:pPr>
      <w:r>
        <w:t>以法律原则和法律规则为依据，指导人们的社会行为，是一种规范思维。</w:t>
      </w:r>
    </w:p>
    <w:p>
      <w:pPr>
        <w:pStyle w:val="style4097"/>
        <w:numPr>
          <w:ilvl w:val="0"/>
          <w:numId w:val="106"/>
        </w:numPr>
        <w:ind w:firstLineChars="0"/>
        <w:jc w:val="left"/>
        <w:rPr/>
      </w:pPr>
      <w:r>
        <w:t>以法律手段与法律方法为依托，分析问题，处理问题，解决纠纷是一种逻辑思维。</w:t>
      </w:r>
    </w:p>
    <w:p>
      <w:pPr>
        <w:pStyle w:val="style4097"/>
        <w:numPr>
          <w:ilvl w:val="0"/>
          <w:numId w:val="107"/>
        </w:numPr>
        <w:ind w:firstLineChars="0"/>
        <w:jc w:val="left"/>
        <w:rPr/>
      </w:pPr>
      <w:r>
        <w:t>是一种符合规律，尊重事实的科学思维。</w:t>
      </w:r>
    </w:p>
    <w:p>
      <w:pPr>
        <w:pStyle w:val="style4097"/>
        <w:numPr>
          <w:ilvl w:val="0"/>
          <w:numId w:val="108"/>
        </w:numPr>
        <w:ind w:firstLineChars="0"/>
        <w:jc w:val="left"/>
        <w:rPr/>
      </w:pPr>
      <w:r>
        <w:rPr>
          <w:highlight w:val="yellow"/>
        </w:rPr>
        <w:t>法治思维的特征</w:t>
      </w:r>
      <w:r>
        <w:t>：</w:t>
      </w:r>
    </w:p>
    <w:p>
      <w:pPr>
        <w:pStyle w:val="style4097"/>
        <w:ind w:left="420" w:firstLine="0" w:firstLineChars="0"/>
        <w:jc w:val="left"/>
        <w:rPr/>
      </w:pPr>
      <w:r>
        <w:t>法治思维强调依法治理，理性治理，多人治理，法律至上。</w:t>
      </w:r>
    </w:p>
    <w:p>
      <w:pPr>
        <w:pStyle w:val="style4097"/>
        <w:numPr>
          <w:ilvl w:val="0"/>
          <w:numId w:val="109"/>
        </w:numPr>
        <w:ind w:firstLineChars="0"/>
        <w:jc w:val="left"/>
        <w:rPr/>
      </w:pPr>
      <w:r>
        <w:t>辨析：法治思维和人治思维的分水岭主要看有没有良好的法律。（</w:t>
      </w:r>
      <w:r>
        <w:t>×</w:t>
      </w:r>
      <w:r>
        <w:t>）</w:t>
      </w:r>
    </w:p>
    <w:p>
      <w:pPr>
        <w:pStyle w:val="style4097"/>
        <w:ind w:left="420" w:firstLine="0" w:firstLineChars="0"/>
        <w:jc w:val="left"/>
        <w:rPr/>
      </w:pPr>
      <w:r>
        <w:t>看最高权威的不同。法治思维的最高权威是法律，人治思维的最高权威是人的意志。</w:t>
      </w:r>
    </w:p>
    <w:p>
      <w:pPr>
        <w:pStyle w:val="style4097"/>
        <w:numPr>
          <w:ilvl w:val="0"/>
          <w:numId w:val="110"/>
        </w:numPr>
        <w:ind w:firstLineChars="0"/>
        <w:jc w:val="left"/>
        <w:rPr/>
      </w:pPr>
      <w:r>
        <w:t>法治思维的基本内容：</w:t>
      </w:r>
    </w:p>
    <w:p>
      <w:pPr>
        <w:pStyle w:val="style4097"/>
        <w:ind w:left="420" w:firstLine="0" w:firstLineChars="0"/>
        <w:jc w:val="left"/>
        <w:rPr/>
      </w:pPr>
      <w:r>
        <w:rPr>
          <w:b/>
          <w:bCs/>
        </w:rPr>
        <w:t>法律至上</w:t>
      </w:r>
      <w:r>
        <w:t>（是指在国家或社会的所有规范中，法律是地位最高，效力最广，强制力最大的规范）</w:t>
      </w:r>
    </w:p>
    <w:p>
      <w:pPr>
        <w:pStyle w:val="style4097"/>
        <w:numPr>
          <w:ilvl w:val="0"/>
          <w:numId w:val="111"/>
        </w:numPr>
        <w:ind w:firstLineChars="0"/>
        <w:jc w:val="left"/>
        <w:rPr/>
      </w:pPr>
      <w:r>
        <w:t>普遍适用</w:t>
      </w:r>
    </w:p>
    <w:p>
      <w:pPr>
        <w:pStyle w:val="style4097"/>
        <w:numPr>
          <w:ilvl w:val="0"/>
          <w:numId w:val="112"/>
        </w:numPr>
        <w:ind w:firstLineChars="0"/>
        <w:jc w:val="left"/>
        <w:rPr/>
      </w:pPr>
      <w:r>
        <w:t>优先适用</w:t>
      </w:r>
    </w:p>
    <w:p>
      <w:pPr>
        <w:pStyle w:val="style4097"/>
        <w:numPr>
          <w:ilvl w:val="0"/>
          <w:numId w:val="113"/>
        </w:numPr>
        <w:ind w:firstLineChars="0"/>
        <w:jc w:val="left"/>
        <w:rPr/>
      </w:pPr>
      <w:r>
        <w:t>不可违反</w:t>
      </w:r>
    </w:p>
    <w:p>
      <w:pPr>
        <w:pStyle w:val="style4097"/>
        <w:ind w:left="420" w:firstLine="0" w:firstLineChars="0"/>
        <w:jc w:val="left"/>
        <w:rPr/>
      </w:pPr>
      <w:r>
        <w:rPr>
          <w:b/>
          <w:bCs/>
        </w:rPr>
        <w:t>权力制约</w:t>
      </w:r>
      <w:r>
        <w:t xml:space="preserve"> </w:t>
      </w:r>
      <w:r>
        <w:t>（是指国家机关的权力必须受到法律的规制和约束）</w:t>
      </w:r>
    </w:p>
    <w:p>
      <w:pPr>
        <w:pStyle w:val="style4097"/>
        <w:numPr>
          <w:ilvl w:val="0"/>
          <w:numId w:val="114"/>
        </w:numPr>
        <w:ind w:firstLineChars="0"/>
        <w:jc w:val="left"/>
        <w:rPr/>
      </w:pPr>
      <w:r>
        <w:t>权力由法定</w:t>
      </w:r>
    </w:p>
    <w:p>
      <w:pPr>
        <w:pStyle w:val="style4097"/>
        <w:numPr>
          <w:ilvl w:val="0"/>
          <w:numId w:val="115"/>
        </w:numPr>
        <w:ind w:firstLineChars="0"/>
        <w:jc w:val="left"/>
        <w:rPr/>
      </w:pPr>
      <w:r>
        <w:t>有权必有责</w:t>
      </w:r>
    </w:p>
    <w:p>
      <w:pPr>
        <w:pStyle w:val="style4097"/>
        <w:numPr>
          <w:ilvl w:val="0"/>
          <w:numId w:val="116"/>
        </w:numPr>
        <w:ind w:firstLineChars="0"/>
        <w:jc w:val="left"/>
        <w:rPr/>
      </w:pPr>
      <w:r>
        <w:t>用权受监督</w:t>
      </w:r>
    </w:p>
    <w:p>
      <w:pPr>
        <w:pStyle w:val="style4097"/>
        <w:numPr>
          <w:ilvl w:val="0"/>
          <w:numId w:val="117"/>
        </w:numPr>
        <w:ind w:firstLineChars="0"/>
        <w:jc w:val="left"/>
        <w:rPr/>
      </w:pPr>
      <w:r>
        <w:t>违法受追究</w:t>
      </w:r>
    </w:p>
    <w:p>
      <w:pPr>
        <w:pStyle w:val="style4097"/>
        <w:ind w:left="420" w:firstLine="0" w:firstLineChars="0"/>
        <w:jc w:val="left"/>
        <w:rPr/>
      </w:pPr>
      <w:r>
        <w:rPr>
          <w:b/>
          <w:bCs/>
        </w:rPr>
        <w:t>公平正义</w:t>
      </w:r>
      <w:r>
        <w:t>（指社会的政治利益，经济利益和其他利益在全体社会成员之间合理、公平分配和占有）</w:t>
      </w:r>
    </w:p>
    <w:p>
      <w:pPr>
        <w:pStyle w:val="style4097"/>
        <w:numPr>
          <w:ilvl w:val="0"/>
          <w:numId w:val="118"/>
        </w:numPr>
        <w:ind w:firstLineChars="0"/>
        <w:jc w:val="left"/>
        <w:rPr/>
      </w:pPr>
      <w:r>
        <w:t>权利公平</w:t>
      </w:r>
    </w:p>
    <w:p>
      <w:pPr>
        <w:pStyle w:val="style4097"/>
        <w:numPr>
          <w:ilvl w:val="0"/>
          <w:numId w:val="119"/>
        </w:numPr>
        <w:ind w:firstLineChars="0"/>
        <w:jc w:val="left"/>
        <w:rPr/>
      </w:pPr>
      <w:r>
        <w:t>机会公平</w:t>
      </w:r>
    </w:p>
    <w:p>
      <w:pPr>
        <w:pStyle w:val="style4097"/>
        <w:numPr>
          <w:ilvl w:val="0"/>
          <w:numId w:val="120"/>
        </w:numPr>
        <w:ind w:firstLineChars="0"/>
        <w:jc w:val="left"/>
        <w:rPr/>
      </w:pPr>
      <w:r>
        <w:t>规则公平</w:t>
      </w:r>
    </w:p>
    <w:p>
      <w:pPr>
        <w:pStyle w:val="style4097"/>
        <w:numPr>
          <w:ilvl w:val="0"/>
          <w:numId w:val="121"/>
        </w:numPr>
        <w:ind w:firstLineChars="0"/>
        <w:jc w:val="left"/>
        <w:rPr/>
      </w:pPr>
      <w:r>
        <w:t>救济公平（司法救济公平，行政救济公平）</w:t>
      </w:r>
    </w:p>
    <w:p>
      <w:pPr>
        <w:pStyle w:val="style4097"/>
        <w:ind w:left="420" w:firstLine="0" w:firstLineChars="0"/>
        <w:jc w:val="left"/>
        <w:rPr/>
      </w:pPr>
      <w:r>
        <w:rPr>
          <w:b/>
          <w:bCs/>
        </w:rPr>
        <w:t>权利保障</w:t>
      </w:r>
      <w:r>
        <w:t>（主要是指对公民权利的法律保障）</w:t>
      </w:r>
    </w:p>
    <w:p>
      <w:pPr>
        <w:pStyle w:val="style4097"/>
        <w:numPr>
          <w:ilvl w:val="0"/>
          <w:numId w:val="122"/>
        </w:numPr>
        <w:ind w:firstLineChars="0"/>
        <w:jc w:val="left"/>
        <w:rPr/>
      </w:pPr>
      <w:r>
        <w:t>宪法保障（前提和基础）</w:t>
      </w:r>
    </w:p>
    <w:p>
      <w:pPr>
        <w:pStyle w:val="style4097"/>
        <w:numPr>
          <w:ilvl w:val="0"/>
          <w:numId w:val="123"/>
        </w:numPr>
        <w:ind w:firstLineChars="0"/>
        <w:jc w:val="left"/>
        <w:rPr/>
      </w:pPr>
      <w:r>
        <w:t>立法保障（重要条件）</w:t>
      </w:r>
    </w:p>
    <w:p>
      <w:pPr>
        <w:pStyle w:val="style4097"/>
        <w:numPr>
          <w:ilvl w:val="0"/>
          <w:numId w:val="124"/>
        </w:numPr>
        <w:ind w:firstLineChars="0"/>
        <w:jc w:val="left"/>
        <w:rPr/>
      </w:pPr>
      <w:r>
        <w:t>行政保障（关键环节）</w:t>
      </w:r>
    </w:p>
    <w:p>
      <w:pPr>
        <w:pStyle w:val="style4097"/>
        <w:numPr>
          <w:ilvl w:val="0"/>
          <w:numId w:val="125"/>
        </w:numPr>
        <w:ind w:firstLineChars="0"/>
        <w:jc w:val="left"/>
        <w:rPr/>
      </w:pPr>
      <w:r>
        <w:t>司法保障（最后防线）</w:t>
      </w:r>
    </w:p>
    <w:p>
      <w:pPr>
        <w:pStyle w:val="style4097"/>
        <w:ind w:left="420" w:firstLine="0" w:firstLineChars="0"/>
        <w:jc w:val="left"/>
        <w:rPr/>
      </w:pPr>
      <w:r>
        <w:rPr>
          <w:b/>
          <w:bCs/>
        </w:rPr>
        <w:t>程序正当</w:t>
      </w:r>
      <w:r>
        <w:t>（必须注重法律规定的法律行为方式与过程）</w:t>
      </w:r>
    </w:p>
    <w:p>
      <w:pPr>
        <w:pStyle w:val="style4097"/>
        <w:numPr>
          <w:ilvl w:val="0"/>
          <w:numId w:val="126"/>
        </w:numPr>
        <w:ind w:firstLineChars="0"/>
        <w:jc w:val="left"/>
        <w:rPr/>
      </w:pPr>
      <w:r>
        <w:t>合法性</w:t>
      </w:r>
    </w:p>
    <w:p>
      <w:pPr>
        <w:pStyle w:val="style4097"/>
        <w:numPr>
          <w:ilvl w:val="0"/>
          <w:numId w:val="127"/>
        </w:numPr>
        <w:ind w:firstLineChars="0"/>
        <w:jc w:val="left"/>
        <w:rPr/>
      </w:pPr>
      <w:r>
        <w:t>中立性</w:t>
      </w:r>
    </w:p>
    <w:p>
      <w:pPr>
        <w:pStyle w:val="style4097"/>
        <w:numPr>
          <w:ilvl w:val="0"/>
          <w:numId w:val="128"/>
        </w:numPr>
        <w:ind w:firstLineChars="0"/>
        <w:jc w:val="left"/>
        <w:rPr/>
      </w:pPr>
      <w:r>
        <w:t>参与性</w:t>
      </w:r>
    </w:p>
    <w:p>
      <w:pPr>
        <w:pStyle w:val="style4097"/>
        <w:numPr>
          <w:ilvl w:val="0"/>
          <w:numId w:val="129"/>
        </w:numPr>
        <w:ind w:firstLineChars="0"/>
        <w:jc w:val="left"/>
        <w:rPr/>
      </w:pPr>
      <w:r>
        <w:t>公开性</w:t>
      </w:r>
    </w:p>
    <w:p>
      <w:pPr>
        <w:pStyle w:val="style4097"/>
        <w:numPr>
          <w:ilvl w:val="0"/>
          <w:numId w:val="130"/>
        </w:numPr>
        <w:ind w:firstLineChars="0"/>
        <w:jc w:val="left"/>
        <w:rPr/>
      </w:pPr>
      <w:r>
        <w:t>时限性</w:t>
      </w:r>
    </w:p>
    <w:p>
      <w:pPr>
        <w:pStyle w:val="style4097"/>
        <w:numPr>
          <w:ilvl w:val="0"/>
          <w:numId w:val="131"/>
        </w:numPr>
        <w:ind w:firstLineChars="0"/>
        <w:jc w:val="left"/>
        <w:rPr/>
      </w:pPr>
      <w:r>
        <w:rPr>
          <w:highlight w:val="yellow"/>
        </w:rPr>
        <w:t>当法治思维和道德思维碰撞</w:t>
      </w:r>
      <w:r>
        <w:t>：</w:t>
      </w:r>
    </w:p>
    <w:p>
      <w:pPr>
        <w:pStyle w:val="style4097"/>
        <w:ind w:left="420" w:firstLine="0" w:firstLineChars="0"/>
        <w:jc w:val="left"/>
        <w:rPr/>
      </w:pPr>
      <w:r>
        <w:t>必须坚持合法性原则，坚持法治思维优先</w:t>
      </w:r>
    </w:p>
    <w:p>
      <w:pPr>
        <w:pStyle w:val="style4097"/>
        <w:ind w:left="420" w:firstLine="0" w:firstLineChars="0"/>
        <w:jc w:val="left"/>
        <w:rPr/>
      </w:pPr>
      <w:r>
        <w:t>在坚持合法性原则的前提下，应当努力实现政治经济道德利益的最大化。</w:t>
      </w:r>
    </w:p>
    <w:p>
      <w:pPr>
        <w:pStyle w:val="style4097"/>
        <w:numPr>
          <w:ilvl w:val="0"/>
          <w:numId w:val="132"/>
        </w:numPr>
        <w:ind w:firstLineChars="0"/>
        <w:jc w:val="left"/>
        <w:rPr>
          <w:highlight w:val="yellow"/>
        </w:rPr>
      </w:pPr>
      <w:r>
        <w:rPr>
          <w:highlight w:val="yellow"/>
        </w:rPr>
        <w:t>如何培养法治思维</w:t>
      </w:r>
    </w:p>
    <w:p>
      <w:pPr>
        <w:pStyle w:val="style4097"/>
        <w:ind w:left="420" w:firstLine="0" w:firstLineChars="0"/>
        <w:jc w:val="left"/>
        <w:rPr>
          <w:sz w:val="52"/>
          <w:szCs w:val="52"/>
        </w:rPr>
      </w:pPr>
      <w:r>
        <w:t>尊重法律权威，学习法律知识，养成守法习惯，增强规则意识，守住法律底线，提高用法能力，多方式参与法律实践，维护自身权利，维护社会利益，依法履行职责。</w:t>
      </w:r>
    </w:p>
    <w:p>
      <w:pPr>
        <w:pStyle w:val="style0"/>
        <w:rPr>
          <w:rFonts w:hint="eastAsia"/>
        </w:rPr>
      </w:pPr>
    </w:p>
    <w:p>
      <w:pPr>
        <w:pStyle w:val="style0"/>
        <w:rPr/>
      </w:pPr>
    </w:p>
    <w:p>
      <w:pPr>
        <w:pStyle w:val="style0"/>
        <w:rPr>
          <w:rFonts w:hint="eastAsia"/>
        </w:rPr>
      </w:pPr>
    </w:p>
    <w:p>
      <w:pPr>
        <w:numPr>
          <w:ilvl w:val="0"/>
          <w:numId w:val="0"/>
        </w:numPr>
        <w:spacing w:after="160" w:lineRule="auto" w:line="278"/>
        <w:jc w:val="left"/>
        <w:contextualSpacing/>
        <w:rPr>
          <w:rFonts w:hint="eastAsia"/>
        </w:rPr>
      </w:pPr>
    </w:p>
    <w:p>
      <w:pPr>
        <w:pStyle w:val="style0"/>
        <w:rPr>
          <w:rFonts w:hint="eastAsia"/>
        </w:rPr>
      </w:pPr>
    </w:p>
    <w:p>
      <w:pPr>
        <w:pStyle w:val="style0"/>
        <w:rPr/>
      </w:pPr>
    </w:p>
    <w:p>
      <w:pPr>
        <w:pStyle w:val="style0"/>
        <w:rPr>
          <w:rFonts w:hint="eastAsia"/>
        </w:rPr>
      </w:pPr>
    </w:p>
    <w:p>
      <w:pPr>
        <w:pStyle w:val="style4097"/>
        <w:ind w:left="420" w:firstLine="0" w:firstLineChars="0"/>
        <w:jc w:val="left"/>
        <w:rPr>
          <w:rFonts w:hint="eastAsia"/>
        </w:rPr>
      </w:pPr>
    </w:p>
    <w:p>
      <w:pPr>
        <w:pStyle w:val="style4097"/>
        <w:ind w:left="420" w:firstLine="0" w:firstLineChars="0"/>
        <w:jc w:val="left"/>
        <w:rPr/>
      </w:pPr>
    </w:p>
    <w:sectPr>
      <w:pgSz w:w="11906" w:h="16838" w:orient="portrait"/>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宋体">
    <w:altName w:val="SimSun"/>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CC7A17F0">
      <w:start w:val="1"/>
      <w:numFmt w:val="bullet"/>
      <w:lvlText w:val=""/>
      <w:lvlJc w:val="left"/>
      <w:pPr>
        <w:tabs>
          <w:tab w:val="left" w:leader="none" w:pos="0"/>
        </w:tabs>
        <w:ind w:left="420" w:hanging="420"/>
      </w:pPr>
      <w:rPr>
        <w:rFonts w:ascii="Wingdings" w:hAnsi="Wingdings" w:hint="default"/>
      </w:rPr>
    </w:lvl>
    <w:lvl w:ilvl="1" w:tplc="C650A78C">
      <w:start w:val="1"/>
      <w:numFmt w:val="bullet"/>
      <w:lvlText w:val=""/>
      <w:lvlJc w:val="left"/>
      <w:pPr>
        <w:tabs>
          <w:tab w:val="left" w:leader="none" w:pos="0"/>
        </w:tabs>
        <w:ind w:left="840" w:hanging="420"/>
      </w:pPr>
      <w:rPr>
        <w:rFonts w:ascii="Wingdings" w:hAnsi="Wingdings" w:hint="default"/>
      </w:rPr>
    </w:lvl>
    <w:lvl w:ilvl="2" w:tplc="485C4A58">
      <w:start w:val="1"/>
      <w:numFmt w:val="bullet"/>
      <w:lvlText w:val=""/>
      <w:lvlJc w:val="left"/>
      <w:pPr>
        <w:tabs>
          <w:tab w:val="left" w:leader="none" w:pos="0"/>
        </w:tabs>
        <w:ind w:left="1260" w:hanging="420"/>
      </w:pPr>
      <w:rPr>
        <w:rFonts w:ascii="Wingdings" w:hAnsi="Wingdings" w:hint="default"/>
      </w:rPr>
    </w:lvl>
    <w:lvl w:ilvl="3" w:tplc="8CB0CCCC">
      <w:start w:val="1"/>
      <w:numFmt w:val="bullet"/>
      <w:lvlText w:val=""/>
      <w:lvlJc w:val="left"/>
      <w:pPr>
        <w:tabs>
          <w:tab w:val="left" w:leader="none" w:pos="0"/>
        </w:tabs>
        <w:ind w:left="1680" w:hanging="420"/>
      </w:pPr>
      <w:rPr>
        <w:rFonts w:ascii="Wingdings" w:hAnsi="Wingdings" w:hint="default"/>
      </w:rPr>
    </w:lvl>
    <w:lvl w:ilvl="4" w:tplc="3CC47CC8">
      <w:start w:val="1"/>
      <w:numFmt w:val="bullet"/>
      <w:lvlText w:val=""/>
      <w:lvlJc w:val="left"/>
      <w:pPr>
        <w:tabs>
          <w:tab w:val="left" w:leader="none" w:pos="0"/>
        </w:tabs>
        <w:ind w:left="2100" w:hanging="420"/>
      </w:pPr>
      <w:rPr>
        <w:rFonts w:ascii="Wingdings" w:hAnsi="Wingdings" w:hint="default"/>
      </w:rPr>
    </w:lvl>
    <w:lvl w:ilvl="5" w:tplc="67DA7E00">
      <w:start w:val="1"/>
      <w:numFmt w:val="bullet"/>
      <w:lvlText w:val=""/>
      <w:lvlJc w:val="left"/>
      <w:pPr>
        <w:tabs>
          <w:tab w:val="left" w:leader="none" w:pos="0"/>
        </w:tabs>
        <w:ind w:left="2520" w:hanging="420"/>
      </w:pPr>
      <w:rPr>
        <w:rFonts w:ascii="Wingdings" w:hAnsi="Wingdings" w:hint="default"/>
      </w:rPr>
    </w:lvl>
    <w:lvl w:ilvl="6" w:tplc="2646CEC6">
      <w:start w:val="1"/>
      <w:numFmt w:val="bullet"/>
      <w:lvlText w:val=""/>
      <w:lvlJc w:val="left"/>
      <w:pPr>
        <w:tabs>
          <w:tab w:val="left" w:leader="none" w:pos="0"/>
        </w:tabs>
        <w:ind w:left="2940" w:hanging="420"/>
      </w:pPr>
      <w:rPr>
        <w:rFonts w:ascii="Wingdings" w:hAnsi="Wingdings" w:hint="default"/>
      </w:rPr>
    </w:lvl>
    <w:lvl w:ilvl="7" w:tplc="14486A60">
      <w:start w:val="1"/>
      <w:numFmt w:val="bullet"/>
      <w:lvlText w:val=""/>
      <w:lvlJc w:val="left"/>
      <w:pPr>
        <w:tabs>
          <w:tab w:val="left" w:leader="none" w:pos="0"/>
        </w:tabs>
        <w:ind w:left="3360" w:hanging="420"/>
      </w:pPr>
      <w:rPr>
        <w:rFonts w:ascii="Wingdings" w:hAnsi="Wingdings" w:hint="default"/>
      </w:rPr>
    </w:lvl>
    <w:lvl w:ilvl="8" w:tplc="773CBE02">
      <w:start w:val="1"/>
      <w:numFmt w:val="bullet"/>
      <w:lvlText w:val=""/>
      <w:lvlJc w:val="left"/>
      <w:pPr>
        <w:tabs>
          <w:tab w:val="left" w:leader="none" w:pos="0"/>
        </w:tabs>
        <w:ind w:left="3780" w:hanging="420"/>
      </w:pPr>
      <w:rPr>
        <w:rFonts w:ascii="Wingdings" w:hAnsi="Wingdings" w:hint="default"/>
      </w:rPr>
    </w:lvl>
  </w:abstractNum>
  <w:abstractNum w:abstractNumId="1">
    <w:nsid w:val="00000001"/>
    <w:multiLevelType w:val="hybridMultilevel"/>
    <w:tmpl w:val="00000000"/>
    <w:lvl w:ilvl="0" w:tplc="15F6F2F8">
      <w:start w:val="1"/>
      <w:numFmt w:val="bullet"/>
      <w:lvlText w:val=""/>
      <w:lvlJc w:val="left"/>
      <w:pPr>
        <w:tabs>
          <w:tab w:val="left" w:leader="none" w:pos="0"/>
        </w:tabs>
        <w:ind w:left="420" w:hanging="420"/>
      </w:pPr>
      <w:rPr>
        <w:rFonts w:ascii="Wingdings" w:hAnsi="Wingdings" w:hint="default"/>
      </w:rPr>
    </w:lvl>
    <w:lvl w:ilvl="1" w:tplc="9E048CFC">
      <w:start w:val="1"/>
      <w:numFmt w:val="bullet"/>
      <w:lvlText w:val=""/>
      <w:lvlJc w:val="left"/>
      <w:pPr>
        <w:tabs>
          <w:tab w:val="left" w:leader="none" w:pos="0"/>
        </w:tabs>
        <w:ind w:left="840" w:hanging="420"/>
      </w:pPr>
      <w:rPr>
        <w:rFonts w:ascii="Wingdings" w:hAnsi="Wingdings" w:hint="default"/>
      </w:rPr>
    </w:lvl>
    <w:lvl w:ilvl="2" w:tplc="1DF6B90C">
      <w:start w:val="1"/>
      <w:numFmt w:val="bullet"/>
      <w:lvlText w:val=""/>
      <w:lvlJc w:val="left"/>
      <w:pPr>
        <w:tabs>
          <w:tab w:val="left" w:leader="none" w:pos="0"/>
        </w:tabs>
        <w:ind w:left="1260" w:hanging="420"/>
      </w:pPr>
      <w:rPr>
        <w:rFonts w:ascii="Wingdings" w:hAnsi="Wingdings" w:hint="default"/>
      </w:rPr>
    </w:lvl>
    <w:lvl w:ilvl="3" w:tplc="73785E1C">
      <w:start w:val="1"/>
      <w:numFmt w:val="bullet"/>
      <w:lvlText w:val=""/>
      <w:lvlJc w:val="left"/>
      <w:pPr>
        <w:tabs>
          <w:tab w:val="left" w:leader="none" w:pos="0"/>
        </w:tabs>
        <w:ind w:left="1680" w:hanging="420"/>
      </w:pPr>
      <w:rPr>
        <w:rFonts w:ascii="Wingdings" w:hAnsi="Wingdings" w:hint="default"/>
      </w:rPr>
    </w:lvl>
    <w:lvl w:ilvl="4" w:tplc="F4CA9EF0">
      <w:start w:val="1"/>
      <w:numFmt w:val="bullet"/>
      <w:lvlText w:val=""/>
      <w:lvlJc w:val="left"/>
      <w:pPr>
        <w:tabs>
          <w:tab w:val="left" w:leader="none" w:pos="0"/>
        </w:tabs>
        <w:ind w:left="2100" w:hanging="420"/>
      </w:pPr>
      <w:rPr>
        <w:rFonts w:ascii="Wingdings" w:hAnsi="Wingdings" w:hint="default"/>
      </w:rPr>
    </w:lvl>
    <w:lvl w:ilvl="5" w:tplc="FBA0DC26">
      <w:start w:val="1"/>
      <w:numFmt w:val="bullet"/>
      <w:lvlText w:val=""/>
      <w:lvlJc w:val="left"/>
      <w:pPr>
        <w:tabs>
          <w:tab w:val="left" w:leader="none" w:pos="0"/>
        </w:tabs>
        <w:ind w:left="2520" w:hanging="420"/>
      </w:pPr>
      <w:rPr>
        <w:rFonts w:ascii="Wingdings" w:hAnsi="Wingdings" w:hint="default"/>
      </w:rPr>
    </w:lvl>
    <w:lvl w:ilvl="6" w:tplc="17D0F9A8">
      <w:start w:val="1"/>
      <w:numFmt w:val="bullet"/>
      <w:lvlText w:val=""/>
      <w:lvlJc w:val="left"/>
      <w:pPr>
        <w:tabs>
          <w:tab w:val="left" w:leader="none" w:pos="0"/>
        </w:tabs>
        <w:ind w:left="2940" w:hanging="420"/>
      </w:pPr>
      <w:rPr>
        <w:rFonts w:ascii="Wingdings" w:hAnsi="Wingdings" w:hint="default"/>
      </w:rPr>
    </w:lvl>
    <w:lvl w:ilvl="7" w:tplc="42C01228">
      <w:start w:val="1"/>
      <w:numFmt w:val="bullet"/>
      <w:lvlText w:val=""/>
      <w:lvlJc w:val="left"/>
      <w:pPr>
        <w:tabs>
          <w:tab w:val="left" w:leader="none" w:pos="0"/>
        </w:tabs>
        <w:ind w:left="3360" w:hanging="420"/>
      </w:pPr>
      <w:rPr>
        <w:rFonts w:ascii="Wingdings" w:hAnsi="Wingdings" w:hint="default"/>
      </w:rPr>
    </w:lvl>
    <w:lvl w:ilvl="8" w:tplc="0706B6E0">
      <w:start w:val="1"/>
      <w:numFmt w:val="bullet"/>
      <w:lvlText w:val=""/>
      <w:lvlJc w:val="left"/>
      <w:pPr>
        <w:tabs>
          <w:tab w:val="left" w:leader="none" w:pos="0"/>
        </w:tabs>
        <w:ind w:left="3780" w:hanging="420"/>
      </w:pPr>
      <w:rPr>
        <w:rFonts w:ascii="Wingdings" w:hAnsi="Wingdings" w:hint="default"/>
      </w:rPr>
    </w:lvl>
  </w:abstractNum>
  <w:abstractNum w:abstractNumId="2">
    <w:nsid w:val="00000002"/>
    <w:multiLevelType w:val="hybridMultilevel"/>
    <w:tmpl w:val="00000000"/>
    <w:lvl w:ilvl="0" w:tplc="B954462A">
      <w:start w:val="1"/>
      <w:numFmt w:val="bullet"/>
      <w:lvlText w:val=""/>
      <w:lvlJc w:val="left"/>
      <w:pPr>
        <w:tabs>
          <w:tab w:val="left" w:leader="none" w:pos="0"/>
        </w:tabs>
        <w:ind w:left="420" w:hanging="420"/>
      </w:pPr>
      <w:rPr>
        <w:rFonts w:ascii="Wingdings" w:hAnsi="Wingdings" w:hint="default"/>
      </w:rPr>
    </w:lvl>
    <w:lvl w:ilvl="1" w:tplc="3738E144">
      <w:start w:val="1"/>
      <w:numFmt w:val="bullet"/>
      <w:lvlText w:val=""/>
      <w:lvlJc w:val="left"/>
      <w:pPr>
        <w:tabs>
          <w:tab w:val="left" w:leader="none" w:pos="0"/>
        </w:tabs>
        <w:ind w:left="840" w:hanging="420"/>
      </w:pPr>
      <w:rPr>
        <w:rFonts w:ascii="Wingdings" w:hAnsi="Wingdings" w:hint="default"/>
      </w:rPr>
    </w:lvl>
    <w:lvl w:ilvl="2" w:tplc="800852C4">
      <w:start w:val="1"/>
      <w:numFmt w:val="bullet"/>
      <w:lvlText w:val=""/>
      <w:lvlJc w:val="left"/>
      <w:pPr>
        <w:tabs>
          <w:tab w:val="left" w:leader="none" w:pos="0"/>
        </w:tabs>
        <w:ind w:left="1260" w:hanging="420"/>
      </w:pPr>
      <w:rPr>
        <w:rFonts w:ascii="Wingdings" w:hAnsi="Wingdings" w:hint="default"/>
      </w:rPr>
    </w:lvl>
    <w:lvl w:ilvl="3" w:tplc="8E0CE626">
      <w:start w:val="1"/>
      <w:numFmt w:val="bullet"/>
      <w:lvlText w:val=""/>
      <w:lvlJc w:val="left"/>
      <w:pPr>
        <w:tabs>
          <w:tab w:val="left" w:leader="none" w:pos="0"/>
        </w:tabs>
        <w:ind w:left="1680" w:hanging="420"/>
      </w:pPr>
      <w:rPr>
        <w:rFonts w:ascii="Wingdings" w:hAnsi="Wingdings" w:hint="default"/>
      </w:rPr>
    </w:lvl>
    <w:lvl w:ilvl="4" w:tplc="CB121302">
      <w:start w:val="1"/>
      <w:numFmt w:val="bullet"/>
      <w:lvlText w:val=""/>
      <w:lvlJc w:val="left"/>
      <w:pPr>
        <w:tabs>
          <w:tab w:val="left" w:leader="none" w:pos="0"/>
        </w:tabs>
        <w:ind w:left="2100" w:hanging="420"/>
      </w:pPr>
      <w:rPr>
        <w:rFonts w:ascii="Wingdings" w:hAnsi="Wingdings" w:hint="default"/>
      </w:rPr>
    </w:lvl>
    <w:lvl w:ilvl="5" w:tplc="A3384212">
      <w:start w:val="1"/>
      <w:numFmt w:val="bullet"/>
      <w:lvlText w:val=""/>
      <w:lvlJc w:val="left"/>
      <w:pPr>
        <w:tabs>
          <w:tab w:val="left" w:leader="none" w:pos="0"/>
        </w:tabs>
        <w:ind w:left="2520" w:hanging="420"/>
      </w:pPr>
      <w:rPr>
        <w:rFonts w:ascii="Wingdings" w:hAnsi="Wingdings" w:hint="default"/>
      </w:rPr>
    </w:lvl>
    <w:lvl w:ilvl="6" w:tplc="32A0AFC4">
      <w:start w:val="1"/>
      <w:numFmt w:val="bullet"/>
      <w:lvlText w:val=""/>
      <w:lvlJc w:val="left"/>
      <w:pPr>
        <w:tabs>
          <w:tab w:val="left" w:leader="none" w:pos="0"/>
        </w:tabs>
        <w:ind w:left="2940" w:hanging="420"/>
      </w:pPr>
      <w:rPr>
        <w:rFonts w:ascii="Wingdings" w:hAnsi="Wingdings" w:hint="default"/>
      </w:rPr>
    </w:lvl>
    <w:lvl w:ilvl="7" w:tplc="677A4AC6">
      <w:start w:val="1"/>
      <w:numFmt w:val="bullet"/>
      <w:lvlText w:val=""/>
      <w:lvlJc w:val="left"/>
      <w:pPr>
        <w:tabs>
          <w:tab w:val="left" w:leader="none" w:pos="0"/>
        </w:tabs>
        <w:ind w:left="3360" w:hanging="420"/>
      </w:pPr>
      <w:rPr>
        <w:rFonts w:ascii="Wingdings" w:hAnsi="Wingdings" w:hint="default"/>
      </w:rPr>
    </w:lvl>
    <w:lvl w:ilvl="8" w:tplc="F5DEF792">
      <w:start w:val="1"/>
      <w:numFmt w:val="bullet"/>
      <w:lvlText w:val=""/>
      <w:lvlJc w:val="left"/>
      <w:pPr>
        <w:tabs>
          <w:tab w:val="left" w:leader="none" w:pos="0"/>
        </w:tabs>
        <w:ind w:left="3780" w:hanging="420"/>
      </w:pPr>
      <w:rPr>
        <w:rFonts w:ascii="Wingdings" w:hAnsi="Wingdings" w:hint="default"/>
      </w:rPr>
    </w:lvl>
  </w:abstractNum>
  <w:abstractNum w:abstractNumId="3">
    <w:nsid w:val="00000003"/>
    <w:multiLevelType w:val="hybridMultilevel"/>
    <w:tmpl w:val="00000000"/>
    <w:lvl w:ilvl="0" w:tplc="7C94CBA6">
      <w:start w:val="1"/>
      <w:numFmt w:val="bullet"/>
      <w:lvlText w:val=""/>
      <w:lvlJc w:val="left"/>
      <w:pPr>
        <w:tabs>
          <w:tab w:val="left" w:leader="none" w:pos="0"/>
        </w:tabs>
        <w:ind w:left="420" w:hanging="420"/>
      </w:pPr>
      <w:rPr>
        <w:rFonts w:ascii="Wingdings" w:hAnsi="Wingdings" w:hint="default"/>
      </w:rPr>
    </w:lvl>
    <w:lvl w:ilvl="1" w:tplc="5AD62946">
      <w:start w:val="1"/>
      <w:numFmt w:val="bullet"/>
      <w:lvlText w:val=""/>
      <w:lvlJc w:val="left"/>
      <w:pPr>
        <w:tabs>
          <w:tab w:val="left" w:leader="none" w:pos="0"/>
        </w:tabs>
        <w:ind w:left="840" w:hanging="420"/>
      </w:pPr>
      <w:rPr>
        <w:rFonts w:ascii="Wingdings" w:hAnsi="Wingdings" w:hint="default"/>
      </w:rPr>
    </w:lvl>
    <w:lvl w:ilvl="2" w:tplc="DD54792A">
      <w:start w:val="1"/>
      <w:numFmt w:val="bullet"/>
      <w:lvlText w:val=""/>
      <w:lvlJc w:val="left"/>
      <w:pPr>
        <w:tabs>
          <w:tab w:val="left" w:leader="none" w:pos="0"/>
        </w:tabs>
        <w:ind w:left="1260" w:hanging="420"/>
      </w:pPr>
      <w:rPr>
        <w:rFonts w:ascii="Wingdings" w:hAnsi="Wingdings" w:hint="default"/>
      </w:rPr>
    </w:lvl>
    <w:lvl w:ilvl="3" w:tplc="A6F8189E">
      <w:start w:val="1"/>
      <w:numFmt w:val="bullet"/>
      <w:lvlText w:val=""/>
      <w:lvlJc w:val="left"/>
      <w:pPr>
        <w:tabs>
          <w:tab w:val="left" w:leader="none" w:pos="0"/>
        </w:tabs>
        <w:ind w:left="1680" w:hanging="420"/>
      </w:pPr>
      <w:rPr>
        <w:rFonts w:ascii="Wingdings" w:hAnsi="Wingdings" w:hint="default"/>
      </w:rPr>
    </w:lvl>
    <w:lvl w:ilvl="4" w:tplc="EE086EB2">
      <w:start w:val="1"/>
      <w:numFmt w:val="bullet"/>
      <w:lvlText w:val=""/>
      <w:lvlJc w:val="left"/>
      <w:pPr>
        <w:tabs>
          <w:tab w:val="left" w:leader="none" w:pos="0"/>
        </w:tabs>
        <w:ind w:left="2100" w:hanging="420"/>
      </w:pPr>
      <w:rPr>
        <w:rFonts w:ascii="Wingdings" w:hAnsi="Wingdings" w:hint="default"/>
      </w:rPr>
    </w:lvl>
    <w:lvl w:ilvl="5" w:tplc="0FB268A8">
      <w:start w:val="1"/>
      <w:numFmt w:val="bullet"/>
      <w:lvlText w:val=""/>
      <w:lvlJc w:val="left"/>
      <w:pPr>
        <w:tabs>
          <w:tab w:val="left" w:leader="none" w:pos="0"/>
        </w:tabs>
        <w:ind w:left="2520" w:hanging="420"/>
      </w:pPr>
      <w:rPr>
        <w:rFonts w:ascii="Wingdings" w:hAnsi="Wingdings" w:hint="default"/>
      </w:rPr>
    </w:lvl>
    <w:lvl w:ilvl="6" w:tplc="885242C8">
      <w:start w:val="1"/>
      <w:numFmt w:val="bullet"/>
      <w:lvlText w:val=""/>
      <w:lvlJc w:val="left"/>
      <w:pPr>
        <w:tabs>
          <w:tab w:val="left" w:leader="none" w:pos="0"/>
        </w:tabs>
        <w:ind w:left="2940" w:hanging="420"/>
      </w:pPr>
      <w:rPr>
        <w:rFonts w:ascii="Wingdings" w:hAnsi="Wingdings" w:hint="default"/>
      </w:rPr>
    </w:lvl>
    <w:lvl w:ilvl="7" w:tplc="80ACDED2">
      <w:start w:val="1"/>
      <w:numFmt w:val="bullet"/>
      <w:lvlText w:val=""/>
      <w:lvlJc w:val="left"/>
      <w:pPr>
        <w:tabs>
          <w:tab w:val="left" w:leader="none" w:pos="0"/>
        </w:tabs>
        <w:ind w:left="3360" w:hanging="420"/>
      </w:pPr>
      <w:rPr>
        <w:rFonts w:ascii="Wingdings" w:hAnsi="Wingdings" w:hint="default"/>
      </w:rPr>
    </w:lvl>
    <w:lvl w:ilvl="8" w:tplc="DCC2A808">
      <w:start w:val="1"/>
      <w:numFmt w:val="bullet"/>
      <w:lvlText w:val=""/>
      <w:lvlJc w:val="left"/>
      <w:pPr>
        <w:tabs>
          <w:tab w:val="left" w:leader="none" w:pos="0"/>
        </w:tabs>
        <w:ind w:left="3780" w:hanging="420"/>
      </w:pPr>
      <w:rPr>
        <w:rFonts w:ascii="Wingdings" w:hAnsi="Wingdings" w:hint="default"/>
      </w:rPr>
    </w:lvl>
  </w:abstractNum>
  <w:abstractNum w:abstractNumId="4">
    <w:nsid w:val="00000004"/>
    <w:multiLevelType w:val="hybridMultilevel"/>
    <w:tmpl w:val="00000000"/>
    <w:lvl w:ilvl="0" w:tplc="9DC4D5F6">
      <w:start w:val="1"/>
      <w:numFmt w:val="bullet"/>
      <w:lvlText w:val=""/>
      <w:lvlJc w:val="left"/>
      <w:pPr>
        <w:tabs>
          <w:tab w:val="left" w:leader="none" w:pos="0"/>
        </w:tabs>
        <w:ind w:left="420" w:hanging="420"/>
      </w:pPr>
      <w:rPr>
        <w:rFonts w:ascii="Wingdings" w:hAnsi="Wingdings" w:hint="default"/>
      </w:rPr>
    </w:lvl>
    <w:lvl w:ilvl="1" w:tplc="EB00218C">
      <w:start w:val="1"/>
      <w:numFmt w:val="bullet"/>
      <w:lvlText w:val=""/>
      <w:lvlJc w:val="left"/>
      <w:pPr>
        <w:tabs>
          <w:tab w:val="left" w:leader="none" w:pos="0"/>
        </w:tabs>
        <w:ind w:left="840" w:hanging="420"/>
      </w:pPr>
      <w:rPr>
        <w:rFonts w:ascii="Wingdings" w:hAnsi="Wingdings" w:hint="default"/>
      </w:rPr>
    </w:lvl>
    <w:lvl w:ilvl="2" w:tplc="600AD0B4">
      <w:start w:val="1"/>
      <w:numFmt w:val="bullet"/>
      <w:lvlText w:val=""/>
      <w:lvlJc w:val="left"/>
      <w:pPr>
        <w:tabs>
          <w:tab w:val="left" w:leader="none" w:pos="0"/>
        </w:tabs>
        <w:ind w:left="1260" w:hanging="420"/>
      </w:pPr>
      <w:rPr>
        <w:rFonts w:ascii="Wingdings" w:hAnsi="Wingdings" w:hint="default"/>
      </w:rPr>
    </w:lvl>
    <w:lvl w:ilvl="3" w:tplc="3E8E2F2C">
      <w:start w:val="1"/>
      <w:numFmt w:val="bullet"/>
      <w:lvlText w:val=""/>
      <w:lvlJc w:val="left"/>
      <w:pPr>
        <w:tabs>
          <w:tab w:val="left" w:leader="none" w:pos="0"/>
        </w:tabs>
        <w:ind w:left="1680" w:hanging="420"/>
      </w:pPr>
      <w:rPr>
        <w:rFonts w:ascii="Wingdings" w:hAnsi="Wingdings" w:hint="default"/>
      </w:rPr>
    </w:lvl>
    <w:lvl w:ilvl="4" w:tplc="1E366B2C">
      <w:start w:val="1"/>
      <w:numFmt w:val="bullet"/>
      <w:lvlText w:val=""/>
      <w:lvlJc w:val="left"/>
      <w:pPr>
        <w:tabs>
          <w:tab w:val="left" w:leader="none" w:pos="0"/>
        </w:tabs>
        <w:ind w:left="2100" w:hanging="420"/>
      </w:pPr>
      <w:rPr>
        <w:rFonts w:ascii="Wingdings" w:hAnsi="Wingdings" w:hint="default"/>
      </w:rPr>
    </w:lvl>
    <w:lvl w:ilvl="5" w:tplc="E118FB4A">
      <w:start w:val="1"/>
      <w:numFmt w:val="bullet"/>
      <w:lvlText w:val=""/>
      <w:lvlJc w:val="left"/>
      <w:pPr>
        <w:tabs>
          <w:tab w:val="left" w:leader="none" w:pos="0"/>
        </w:tabs>
        <w:ind w:left="2520" w:hanging="420"/>
      </w:pPr>
      <w:rPr>
        <w:rFonts w:ascii="Wingdings" w:hAnsi="Wingdings" w:hint="default"/>
      </w:rPr>
    </w:lvl>
    <w:lvl w:ilvl="6" w:tplc="E7B82BDC">
      <w:start w:val="1"/>
      <w:numFmt w:val="bullet"/>
      <w:lvlText w:val=""/>
      <w:lvlJc w:val="left"/>
      <w:pPr>
        <w:tabs>
          <w:tab w:val="left" w:leader="none" w:pos="0"/>
        </w:tabs>
        <w:ind w:left="2940" w:hanging="420"/>
      </w:pPr>
      <w:rPr>
        <w:rFonts w:ascii="Wingdings" w:hAnsi="Wingdings" w:hint="default"/>
      </w:rPr>
    </w:lvl>
    <w:lvl w:ilvl="7" w:tplc="EECA4224">
      <w:start w:val="1"/>
      <w:numFmt w:val="bullet"/>
      <w:lvlText w:val=""/>
      <w:lvlJc w:val="left"/>
      <w:pPr>
        <w:tabs>
          <w:tab w:val="left" w:leader="none" w:pos="0"/>
        </w:tabs>
        <w:ind w:left="3360" w:hanging="420"/>
      </w:pPr>
      <w:rPr>
        <w:rFonts w:ascii="Wingdings" w:hAnsi="Wingdings" w:hint="default"/>
      </w:rPr>
    </w:lvl>
    <w:lvl w:ilvl="8" w:tplc="E578C318">
      <w:start w:val="1"/>
      <w:numFmt w:val="bullet"/>
      <w:lvlText w:val=""/>
      <w:lvlJc w:val="left"/>
      <w:pPr>
        <w:tabs>
          <w:tab w:val="left" w:leader="none" w:pos="0"/>
        </w:tabs>
        <w:ind w:left="3780" w:hanging="420"/>
      </w:pPr>
      <w:rPr>
        <w:rFonts w:ascii="Wingdings" w:hAnsi="Wingdings" w:hint="default"/>
      </w:rPr>
    </w:lvl>
  </w:abstractNum>
  <w:abstractNum w:abstractNumId="5">
    <w:nsid w:val="00000005"/>
    <w:multiLevelType w:val="hybridMultilevel"/>
    <w:tmpl w:val="00000000"/>
    <w:lvl w:ilvl="0" w:tplc="59A2F082">
      <w:start w:val="1"/>
      <w:numFmt w:val="bullet"/>
      <w:lvlText w:val=""/>
      <w:lvlJc w:val="left"/>
      <w:pPr>
        <w:tabs>
          <w:tab w:val="left" w:leader="none" w:pos="0"/>
        </w:tabs>
        <w:ind w:left="420" w:hanging="420"/>
      </w:pPr>
      <w:rPr>
        <w:rFonts w:ascii="Wingdings" w:hAnsi="Wingdings" w:hint="default"/>
      </w:rPr>
    </w:lvl>
    <w:lvl w:ilvl="1" w:tplc="3F865DD0">
      <w:start w:val="1"/>
      <w:numFmt w:val="bullet"/>
      <w:lvlText w:val=""/>
      <w:lvlJc w:val="left"/>
      <w:pPr>
        <w:tabs>
          <w:tab w:val="left" w:leader="none" w:pos="0"/>
        </w:tabs>
        <w:ind w:left="840" w:hanging="420"/>
      </w:pPr>
      <w:rPr>
        <w:rFonts w:ascii="Wingdings" w:hAnsi="Wingdings" w:hint="default"/>
      </w:rPr>
    </w:lvl>
    <w:lvl w:ilvl="2" w:tplc="90E05C16">
      <w:start w:val="1"/>
      <w:numFmt w:val="bullet"/>
      <w:lvlText w:val=""/>
      <w:lvlJc w:val="left"/>
      <w:pPr>
        <w:tabs>
          <w:tab w:val="left" w:leader="none" w:pos="0"/>
        </w:tabs>
        <w:ind w:left="1260" w:hanging="420"/>
      </w:pPr>
      <w:rPr>
        <w:rFonts w:ascii="Wingdings" w:hAnsi="Wingdings" w:hint="default"/>
      </w:rPr>
    </w:lvl>
    <w:lvl w:ilvl="3" w:tplc="144635E8">
      <w:start w:val="1"/>
      <w:numFmt w:val="bullet"/>
      <w:lvlText w:val=""/>
      <w:lvlJc w:val="left"/>
      <w:pPr>
        <w:tabs>
          <w:tab w:val="left" w:leader="none" w:pos="0"/>
        </w:tabs>
        <w:ind w:left="1680" w:hanging="420"/>
      </w:pPr>
      <w:rPr>
        <w:rFonts w:ascii="Wingdings" w:hAnsi="Wingdings" w:hint="default"/>
      </w:rPr>
    </w:lvl>
    <w:lvl w:ilvl="4" w:tplc="6CE8686A">
      <w:start w:val="1"/>
      <w:numFmt w:val="bullet"/>
      <w:lvlText w:val=""/>
      <w:lvlJc w:val="left"/>
      <w:pPr>
        <w:tabs>
          <w:tab w:val="left" w:leader="none" w:pos="0"/>
        </w:tabs>
        <w:ind w:left="2100" w:hanging="420"/>
      </w:pPr>
      <w:rPr>
        <w:rFonts w:ascii="Wingdings" w:hAnsi="Wingdings" w:hint="default"/>
      </w:rPr>
    </w:lvl>
    <w:lvl w:ilvl="5" w:tplc="091E2DFA">
      <w:start w:val="1"/>
      <w:numFmt w:val="bullet"/>
      <w:lvlText w:val=""/>
      <w:lvlJc w:val="left"/>
      <w:pPr>
        <w:tabs>
          <w:tab w:val="left" w:leader="none" w:pos="0"/>
        </w:tabs>
        <w:ind w:left="2520" w:hanging="420"/>
      </w:pPr>
      <w:rPr>
        <w:rFonts w:ascii="Wingdings" w:hAnsi="Wingdings" w:hint="default"/>
      </w:rPr>
    </w:lvl>
    <w:lvl w:ilvl="6" w:tplc="552851BE">
      <w:start w:val="1"/>
      <w:numFmt w:val="bullet"/>
      <w:lvlText w:val=""/>
      <w:lvlJc w:val="left"/>
      <w:pPr>
        <w:tabs>
          <w:tab w:val="left" w:leader="none" w:pos="0"/>
        </w:tabs>
        <w:ind w:left="2940" w:hanging="420"/>
      </w:pPr>
      <w:rPr>
        <w:rFonts w:ascii="Wingdings" w:hAnsi="Wingdings" w:hint="default"/>
      </w:rPr>
    </w:lvl>
    <w:lvl w:ilvl="7" w:tplc="5CA6D70C">
      <w:start w:val="1"/>
      <w:numFmt w:val="bullet"/>
      <w:lvlText w:val=""/>
      <w:lvlJc w:val="left"/>
      <w:pPr>
        <w:tabs>
          <w:tab w:val="left" w:leader="none" w:pos="0"/>
        </w:tabs>
        <w:ind w:left="3360" w:hanging="420"/>
      </w:pPr>
      <w:rPr>
        <w:rFonts w:ascii="Wingdings" w:hAnsi="Wingdings" w:hint="default"/>
      </w:rPr>
    </w:lvl>
    <w:lvl w:ilvl="8" w:tplc="70F600EE">
      <w:start w:val="1"/>
      <w:numFmt w:val="bullet"/>
      <w:lvlText w:val=""/>
      <w:lvlJc w:val="left"/>
      <w:pPr>
        <w:tabs>
          <w:tab w:val="left" w:leader="none" w:pos="0"/>
        </w:tabs>
        <w:ind w:left="3780" w:hanging="420"/>
      </w:pPr>
      <w:rPr>
        <w:rFonts w:ascii="Wingdings" w:hAnsi="Wingdings" w:hint="default"/>
      </w:rPr>
    </w:lvl>
  </w:abstractNum>
  <w:abstractNum w:abstractNumId="6">
    <w:nsid w:val="00000006"/>
    <w:multiLevelType w:val="hybridMultilevel"/>
    <w:tmpl w:val="00000000"/>
    <w:lvl w:ilvl="0" w:tplc="47284D60">
      <w:start w:val="1"/>
      <w:numFmt w:val="bullet"/>
      <w:lvlText w:val=""/>
      <w:lvlJc w:val="left"/>
      <w:pPr>
        <w:tabs>
          <w:tab w:val="left" w:leader="none" w:pos="0"/>
        </w:tabs>
        <w:ind w:left="420" w:hanging="420"/>
      </w:pPr>
      <w:rPr>
        <w:rFonts w:ascii="Wingdings" w:hAnsi="Wingdings" w:hint="default"/>
      </w:rPr>
    </w:lvl>
    <w:lvl w:ilvl="1" w:tplc="E688820C">
      <w:start w:val="1"/>
      <w:numFmt w:val="bullet"/>
      <w:lvlText w:val=""/>
      <w:lvlJc w:val="left"/>
      <w:pPr>
        <w:tabs>
          <w:tab w:val="left" w:leader="none" w:pos="0"/>
        </w:tabs>
        <w:ind w:left="840" w:hanging="420"/>
      </w:pPr>
      <w:rPr>
        <w:rFonts w:ascii="Wingdings" w:hAnsi="Wingdings" w:hint="default"/>
      </w:rPr>
    </w:lvl>
    <w:lvl w:ilvl="2" w:tplc="8F9A8632">
      <w:start w:val="1"/>
      <w:numFmt w:val="bullet"/>
      <w:lvlText w:val=""/>
      <w:lvlJc w:val="left"/>
      <w:pPr>
        <w:tabs>
          <w:tab w:val="left" w:leader="none" w:pos="0"/>
        </w:tabs>
        <w:ind w:left="1260" w:hanging="420"/>
      </w:pPr>
      <w:rPr>
        <w:rFonts w:ascii="Wingdings" w:hAnsi="Wingdings" w:hint="default"/>
      </w:rPr>
    </w:lvl>
    <w:lvl w:ilvl="3" w:tplc="CF966C7C">
      <w:start w:val="1"/>
      <w:numFmt w:val="bullet"/>
      <w:lvlText w:val=""/>
      <w:lvlJc w:val="left"/>
      <w:pPr>
        <w:tabs>
          <w:tab w:val="left" w:leader="none" w:pos="0"/>
        </w:tabs>
        <w:ind w:left="1680" w:hanging="420"/>
      </w:pPr>
      <w:rPr>
        <w:rFonts w:ascii="Wingdings" w:hAnsi="Wingdings" w:hint="default"/>
      </w:rPr>
    </w:lvl>
    <w:lvl w:ilvl="4" w:tplc="4E906C78">
      <w:start w:val="1"/>
      <w:numFmt w:val="bullet"/>
      <w:lvlText w:val=""/>
      <w:lvlJc w:val="left"/>
      <w:pPr>
        <w:tabs>
          <w:tab w:val="left" w:leader="none" w:pos="0"/>
        </w:tabs>
        <w:ind w:left="2100" w:hanging="420"/>
      </w:pPr>
      <w:rPr>
        <w:rFonts w:ascii="Wingdings" w:hAnsi="Wingdings" w:hint="default"/>
      </w:rPr>
    </w:lvl>
    <w:lvl w:ilvl="5" w:tplc="9A18F492">
      <w:start w:val="1"/>
      <w:numFmt w:val="bullet"/>
      <w:lvlText w:val=""/>
      <w:lvlJc w:val="left"/>
      <w:pPr>
        <w:tabs>
          <w:tab w:val="left" w:leader="none" w:pos="0"/>
        </w:tabs>
        <w:ind w:left="2520" w:hanging="420"/>
      </w:pPr>
      <w:rPr>
        <w:rFonts w:ascii="Wingdings" w:hAnsi="Wingdings" w:hint="default"/>
      </w:rPr>
    </w:lvl>
    <w:lvl w:ilvl="6" w:tplc="2408ADBE">
      <w:start w:val="1"/>
      <w:numFmt w:val="bullet"/>
      <w:lvlText w:val=""/>
      <w:lvlJc w:val="left"/>
      <w:pPr>
        <w:tabs>
          <w:tab w:val="left" w:leader="none" w:pos="0"/>
        </w:tabs>
        <w:ind w:left="2940" w:hanging="420"/>
      </w:pPr>
      <w:rPr>
        <w:rFonts w:ascii="Wingdings" w:hAnsi="Wingdings" w:hint="default"/>
      </w:rPr>
    </w:lvl>
    <w:lvl w:ilvl="7" w:tplc="C5C6E394">
      <w:start w:val="1"/>
      <w:numFmt w:val="bullet"/>
      <w:lvlText w:val=""/>
      <w:lvlJc w:val="left"/>
      <w:pPr>
        <w:tabs>
          <w:tab w:val="left" w:leader="none" w:pos="0"/>
        </w:tabs>
        <w:ind w:left="3360" w:hanging="420"/>
      </w:pPr>
      <w:rPr>
        <w:rFonts w:ascii="Wingdings" w:hAnsi="Wingdings" w:hint="default"/>
      </w:rPr>
    </w:lvl>
    <w:lvl w:ilvl="8" w:tplc="6ADCD166">
      <w:start w:val="1"/>
      <w:numFmt w:val="bullet"/>
      <w:lvlText w:val=""/>
      <w:lvlJc w:val="left"/>
      <w:pPr>
        <w:tabs>
          <w:tab w:val="left" w:leader="none" w:pos="0"/>
        </w:tabs>
        <w:ind w:left="3780" w:hanging="420"/>
      </w:pPr>
      <w:rPr>
        <w:rFonts w:ascii="Wingdings" w:hAnsi="Wingdings" w:hint="default"/>
      </w:rPr>
    </w:lvl>
  </w:abstractNum>
  <w:abstractNum w:abstractNumId="7">
    <w:nsid w:val="00000007"/>
    <w:multiLevelType w:val="hybridMultilevel"/>
    <w:tmpl w:val="00000000"/>
    <w:lvl w:ilvl="0" w:tplc="59A21592">
      <w:start w:val="1"/>
      <w:numFmt w:val="bullet"/>
      <w:lvlText w:val=""/>
      <w:lvlJc w:val="left"/>
      <w:pPr>
        <w:tabs>
          <w:tab w:val="left" w:leader="none" w:pos="0"/>
        </w:tabs>
        <w:ind w:left="420" w:hanging="420"/>
      </w:pPr>
      <w:rPr>
        <w:rFonts w:ascii="Wingdings" w:hAnsi="Wingdings" w:hint="default"/>
      </w:rPr>
    </w:lvl>
    <w:lvl w:ilvl="1" w:tplc="CAF6F7E0">
      <w:start w:val="1"/>
      <w:numFmt w:val="bullet"/>
      <w:lvlText w:val=""/>
      <w:lvlJc w:val="left"/>
      <w:pPr>
        <w:tabs>
          <w:tab w:val="left" w:leader="none" w:pos="0"/>
        </w:tabs>
        <w:ind w:left="840" w:hanging="420"/>
      </w:pPr>
      <w:rPr>
        <w:rFonts w:ascii="Wingdings" w:hAnsi="Wingdings" w:hint="default"/>
      </w:rPr>
    </w:lvl>
    <w:lvl w:ilvl="2" w:tplc="EC74D3F8">
      <w:start w:val="1"/>
      <w:numFmt w:val="bullet"/>
      <w:lvlText w:val=""/>
      <w:lvlJc w:val="left"/>
      <w:pPr>
        <w:tabs>
          <w:tab w:val="left" w:leader="none" w:pos="0"/>
        </w:tabs>
        <w:ind w:left="1260" w:hanging="420"/>
      </w:pPr>
      <w:rPr>
        <w:rFonts w:ascii="Wingdings" w:hAnsi="Wingdings" w:hint="default"/>
      </w:rPr>
    </w:lvl>
    <w:lvl w:ilvl="3" w:tplc="52FE6592">
      <w:start w:val="1"/>
      <w:numFmt w:val="bullet"/>
      <w:lvlText w:val=""/>
      <w:lvlJc w:val="left"/>
      <w:pPr>
        <w:tabs>
          <w:tab w:val="left" w:leader="none" w:pos="0"/>
        </w:tabs>
        <w:ind w:left="1680" w:hanging="420"/>
      </w:pPr>
      <w:rPr>
        <w:rFonts w:ascii="Wingdings" w:hAnsi="Wingdings" w:hint="default"/>
      </w:rPr>
    </w:lvl>
    <w:lvl w:ilvl="4" w:tplc="1BBE9B24">
      <w:start w:val="1"/>
      <w:numFmt w:val="bullet"/>
      <w:lvlText w:val=""/>
      <w:lvlJc w:val="left"/>
      <w:pPr>
        <w:tabs>
          <w:tab w:val="left" w:leader="none" w:pos="0"/>
        </w:tabs>
        <w:ind w:left="2100" w:hanging="420"/>
      </w:pPr>
      <w:rPr>
        <w:rFonts w:ascii="Wingdings" w:hAnsi="Wingdings" w:hint="default"/>
      </w:rPr>
    </w:lvl>
    <w:lvl w:ilvl="5" w:tplc="2A2E6C44">
      <w:start w:val="1"/>
      <w:numFmt w:val="bullet"/>
      <w:lvlText w:val=""/>
      <w:lvlJc w:val="left"/>
      <w:pPr>
        <w:tabs>
          <w:tab w:val="left" w:leader="none" w:pos="0"/>
        </w:tabs>
        <w:ind w:left="2520" w:hanging="420"/>
      </w:pPr>
      <w:rPr>
        <w:rFonts w:ascii="Wingdings" w:hAnsi="Wingdings" w:hint="default"/>
      </w:rPr>
    </w:lvl>
    <w:lvl w:ilvl="6" w:tplc="0F18578A">
      <w:start w:val="1"/>
      <w:numFmt w:val="bullet"/>
      <w:lvlText w:val=""/>
      <w:lvlJc w:val="left"/>
      <w:pPr>
        <w:tabs>
          <w:tab w:val="left" w:leader="none" w:pos="0"/>
        </w:tabs>
        <w:ind w:left="2940" w:hanging="420"/>
      </w:pPr>
      <w:rPr>
        <w:rFonts w:ascii="Wingdings" w:hAnsi="Wingdings" w:hint="default"/>
      </w:rPr>
    </w:lvl>
    <w:lvl w:ilvl="7" w:tplc="9A54ED82">
      <w:start w:val="1"/>
      <w:numFmt w:val="bullet"/>
      <w:lvlText w:val=""/>
      <w:lvlJc w:val="left"/>
      <w:pPr>
        <w:tabs>
          <w:tab w:val="left" w:leader="none" w:pos="0"/>
        </w:tabs>
        <w:ind w:left="3360" w:hanging="420"/>
      </w:pPr>
      <w:rPr>
        <w:rFonts w:ascii="Wingdings" w:hAnsi="Wingdings" w:hint="default"/>
      </w:rPr>
    </w:lvl>
    <w:lvl w:ilvl="8" w:tplc="54E41A64">
      <w:start w:val="1"/>
      <w:numFmt w:val="bullet"/>
      <w:lvlText w:val=""/>
      <w:lvlJc w:val="left"/>
      <w:pPr>
        <w:tabs>
          <w:tab w:val="left" w:leader="none" w:pos="0"/>
        </w:tabs>
        <w:ind w:left="3780" w:hanging="420"/>
      </w:pPr>
      <w:rPr>
        <w:rFonts w:ascii="Wingdings" w:hAnsi="Wingdings" w:hint="default"/>
      </w:rPr>
    </w:lvl>
  </w:abstractNum>
  <w:abstractNum w:abstractNumId="8">
    <w:nsid w:val="00000008"/>
    <w:multiLevelType w:val="hybridMultilevel"/>
    <w:tmpl w:val="00000000"/>
    <w:lvl w:ilvl="0" w:tplc="79F64C64">
      <w:start w:val="1"/>
      <w:numFmt w:val="bullet"/>
      <w:lvlText w:val=""/>
      <w:lvlJc w:val="left"/>
      <w:pPr>
        <w:tabs>
          <w:tab w:val="left" w:leader="none" w:pos="0"/>
        </w:tabs>
        <w:ind w:left="420" w:hanging="420"/>
      </w:pPr>
      <w:rPr>
        <w:rFonts w:ascii="Wingdings" w:hAnsi="Wingdings" w:hint="default"/>
      </w:rPr>
    </w:lvl>
    <w:lvl w:ilvl="1" w:tplc="25BE5764">
      <w:start w:val="1"/>
      <w:numFmt w:val="bullet"/>
      <w:lvlText w:val=""/>
      <w:lvlJc w:val="left"/>
      <w:pPr>
        <w:tabs>
          <w:tab w:val="left" w:leader="none" w:pos="0"/>
        </w:tabs>
        <w:ind w:left="840" w:hanging="420"/>
      </w:pPr>
      <w:rPr>
        <w:rFonts w:ascii="Wingdings" w:hAnsi="Wingdings" w:hint="default"/>
      </w:rPr>
    </w:lvl>
    <w:lvl w:ilvl="2" w:tplc="FEFA60CE">
      <w:start w:val="1"/>
      <w:numFmt w:val="bullet"/>
      <w:lvlText w:val=""/>
      <w:lvlJc w:val="left"/>
      <w:pPr>
        <w:tabs>
          <w:tab w:val="left" w:leader="none" w:pos="0"/>
        </w:tabs>
        <w:ind w:left="1260" w:hanging="420"/>
      </w:pPr>
      <w:rPr>
        <w:rFonts w:ascii="Wingdings" w:hAnsi="Wingdings" w:hint="default"/>
      </w:rPr>
    </w:lvl>
    <w:lvl w:ilvl="3" w:tplc="252A2E1C">
      <w:start w:val="1"/>
      <w:numFmt w:val="bullet"/>
      <w:lvlText w:val=""/>
      <w:lvlJc w:val="left"/>
      <w:pPr>
        <w:tabs>
          <w:tab w:val="left" w:leader="none" w:pos="0"/>
        </w:tabs>
        <w:ind w:left="1680" w:hanging="420"/>
      </w:pPr>
      <w:rPr>
        <w:rFonts w:ascii="Wingdings" w:hAnsi="Wingdings" w:hint="default"/>
      </w:rPr>
    </w:lvl>
    <w:lvl w:ilvl="4" w:tplc="2D9654DC">
      <w:start w:val="1"/>
      <w:numFmt w:val="bullet"/>
      <w:lvlText w:val=""/>
      <w:lvlJc w:val="left"/>
      <w:pPr>
        <w:tabs>
          <w:tab w:val="left" w:leader="none" w:pos="0"/>
        </w:tabs>
        <w:ind w:left="2100" w:hanging="420"/>
      </w:pPr>
      <w:rPr>
        <w:rFonts w:ascii="Wingdings" w:hAnsi="Wingdings" w:hint="default"/>
      </w:rPr>
    </w:lvl>
    <w:lvl w:ilvl="5" w:tplc="0F8815AA">
      <w:start w:val="1"/>
      <w:numFmt w:val="bullet"/>
      <w:lvlText w:val=""/>
      <w:lvlJc w:val="left"/>
      <w:pPr>
        <w:tabs>
          <w:tab w:val="left" w:leader="none" w:pos="0"/>
        </w:tabs>
        <w:ind w:left="2520" w:hanging="420"/>
      </w:pPr>
      <w:rPr>
        <w:rFonts w:ascii="Wingdings" w:hAnsi="Wingdings" w:hint="default"/>
      </w:rPr>
    </w:lvl>
    <w:lvl w:ilvl="6" w:tplc="97BC8424">
      <w:start w:val="1"/>
      <w:numFmt w:val="bullet"/>
      <w:lvlText w:val=""/>
      <w:lvlJc w:val="left"/>
      <w:pPr>
        <w:tabs>
          <w:tab w:val="left" w:leader="none" w:pos="0"/>
        </w:tabs>
        <w:ind w:left="2940" w:hanging="420"/>
      </w:pPr>
      <w:rPr>
        <w:rFonts w:ascii="Wingdings" w:hAnsi="Wingdings" w:hint="default"/>
      </w:rPr>
    </w:lvl>
    <w:lvl w:ilvl="7" w:tplc="B8C02D3A">
      <w:start w:val="1"/>
      <w:numFmt w:val="bullet"/>
      <w:lvlText w:val=""/>
      <w:lvlJc w:val="left"/>
      <w:pPr>
        <w:tabs>
          <w:tab w:val="left" w:leader="none" w:pos="0"/>
        </w:tabs>
        <w:ind w:left="3360" w:hanging="420"/>
      </w:pPr>
      <w:rPr>
        <w:rFonts w:ascii="Wingdings" w:hAnsi="Wingdings" w:hint="default"/>
      </w:rPr>
    </w:lvl>
    <w:lvl w:ilvl="8" w:tplc="931C413E">
      <w:start w:val="1"/>
      <w:numFmt w:val="bullet"/>
      <w:lvlText w:val=""/>
      <w:lvlJc w:val="left"/>
      <w:pPr>
        <w:tabs>
          <w:tab w:val="left" w:leader="none" w:pos="0"/>
        </w:tabs>
        <w:ind w:left="3780" w:hanging="420"/>
      </w:pPr>
      <w:rPr>
        <w:rFonts w:ascii="Wingdings" w:hAnsi="Wingdings" w:hint="default"/>
      </w:rPr>
    </w:lvl>
  </w:abstractNum>
  <w:abstractNum w:abstractNumId="9">
    <w:nsid w:val="00000009"/>
    <w:multiLevelType w:val="hybridMultilevel"/>
    <w:tmpl w:val="00000000"/>
    <w:lvl w:ilvl="0" w:tplc="B8AA085E">
      <w:start w:val="1"/>
      <w:numFmt w:val="bullet"/>
      <w:lvlText w:val=""/>
      <w:lvlJc w:val="left"/>
      <w:pPr>
        <w:tabs>
          <w:tab w:val="left" w:leader="none" w:pos="0"/>
        </w:tabs>
        <w:ind w:left="420" w:hanging="420"/>
      </w:pPr>
      <w:rPr>
        <w:rFonts w:ascii="Wingdings" w:hAnsi="Wingdings" w:hint="default"/>
      </w:rPr>
    </w:lvl>
    <w:lvl w:ilvl="1" w:tplc="39F6FF1C">
      <w:start w:val="1"/>
      <w:numFmt w:val="bullet"/>
      <w:lvlText w:val=""/>
      <w:lvlJc w:val="left"/>
      <w:pPr>
        <w:tabs>
          <w:tab w:val="left" w:leader="none" w:pos="0"/>
        </w:tabs>
        <w:ind w:left="840" w:hanging="420"/>
      </w:pPr>
      <w:rPr>
        <w:rFonts w:ascii="Wingdings" w:hAnsi="Wingdings" w:hint="default"/>
      </w:rPr>
    </w:lvl>
    <w:lvl w:ilvl="2" w:tplc="9F68055A">
      <w:start w:val="1"/>
      <w:numFmt w:val="bullet"/>
      <w:lvlText w:val=""/>
      <w:lvlJc w:val="left"/>
      <w:pPr>
        <w:tabs>
          <w:tab w:val="left" w:leader="none" w:pos="0"/>
        </w:tabs>
        <w:ind w:left="1260" w:hanging="420"/>
      </w:pPr>
      <w:rPr>
        <w:rFonts w:ascii="Wingdings" w:hAnsi="Wingdings" w:hint="default"/>
      </w:rPr>
    </w:lvl>
    <w:lvl w:ilvl="3" w:tplc="9EB65664">
      <w:start w:val="1"/>
      <w:numFmt w:val="bullet"/>
      <w:lvlText w:val=""/>
      <w:lvlJc w:val="left"/>
      <w:pPr>
        <w:tabs>
          <w:tab w:val="left" w:leader="none" w:pos="0"/>
        </w:tabs>
        <w:ind w:left="1680" w:hanging="420"/>
      </w:pPr>
      <w:rPr>
        <w:rFonts w:ascii="Wingdings" w:hAnsi="Wingdings" w:hint="default"/>
      </w:rPr>
    </w:lvl>
    <w:lvl w:ilvl="4" w:tplc="C28E6EF8">
      <w:start w:val="1"/>
      <w:numFmt w:val="bullet"/>
      <w:lvlText w:val=""/>
      <w:lvlJc w:val="left"/>
      <w:pPr>
        <w:tabs>
          <w:tab w:val="left" w:leader="none" w:pos="0"/>
        </w:tabs>
        <w:ind w:left="2100" w:hanging="420"/>
      </w:pPr>
      <w:rPr>
        <w:rFonts w:ascii="Wingdings" w:hAnsi="Wingdings" w:hint="default"/>
      </w:rPr>
    </w:lvl>
    <w:lvl w:ilvl="5" w:tplc="9104C2FC">
      <w:start w:val="1"/>
      <w:numFmt w:val="bullet"/>
      <w:lvlText w:val=""/>
      <w:lvlJc w:val="left"/>
      <w:pPr>
        <w:tabs>
          <w:tab w:val="left" w:leader="none" w:pos="0"/>
        </w:tabs>
        <w:ind w:left="2520" w:hanging="420"/>
      </w:pPr>
      <w:rPr>
        <w:rFonts w:ascii="Wingdings" w:hAnsi="Wingdings" w:hint="default"/>
      </w:rPr>
    </w:lvl>
    <w:lvl w:ilvl="6" w:tplc="D44874BC">
      <w:start w:val="1"/>
      <w:numFmt w:val="bullet"/>
      <w:lvlText w:val=""/>
      <w:lvlJc w:val="left"/>
      <w:pPr>
        <w:tabs>
          <w:tab w:val="left" w:leader="none" w:pos="0"/>
        </w:tabs>
        <w:ind w:left="2940" w:hanging="420"/>
      </w:pPr>
      <w:rPr>
        <w:rFonts w:ascii="Wingdings" w:hAnsi="Wingdings" w:hint="default"/>
      </w:rPr>
    </w:lvl>
    <w:lvl w:ilvl="7" w:tplc="E606F1C8">
      <w:start w:val="1"/>
      <w:numFmt w:val="bullet"/>
      <w:lvlText w:val=""/>
      <w:lvlJc w:val="left"/>
      <w:pPr>
        <w:tabs>
          <w:tab w:val="left" w:leader="none" w:pos="0"/>
        </w:tabs>
        <w:ind w:left="3360" w:hanging="420"/>
      </w:pPr>
      <w:rPr>
        <w:rFonts w:ascii="Wingdings" w:hAnsi="Wingdings" w:hint="default"/>
      </w:rPr>
    </w:lvl>
    <w:lvl w:ilvl="8" w:tplc="3454FAC0">
      <w:start w:val="1"/>
      <w:numFmt w:val="bullet"/>
      <w:lvlText w:val=""/>
      <w:lvlJc w:val="left"/>
      <w:pPr>
        <w:tabs>
          <w:tab w:val="left" w:leader="none" w:pos="0"/>
        </w:tabs>
        <w:ind w:left="3780" w:hanging="420"/>
      </w:pPr>
      <w:rPr>
        <w:rFonts w:ascii="Wingdings" w:hAnsi="Wingdings" w:hint="default"/>
      </w:rPr>
    </w:lvl>
  </w:abstractNum>
  <w:abstractNum w:abstractNumId="10">
    <w:nsid w:val="0000000A"/>
    <w:multiLevelType w:val="hybridMultilevel"/>
    <w:tmpl w:val="00000000"/>
    <w:lvl w:ilvl="0" w:tplc="10225820">
      <w:start w:val="1"/>
      <w:numFmt w:val="bullet"/>
      <w:lvlText w:val=""/>
      <w:lvlJc w:val="left"/>
      <w:pPr>
        <w:tabs>
          <w:tab w:val="left" w:leader="none" w:pos="0"/>
        </w:tabs>
        <w:ind w:left="420" w:hanging="420"/>
      </w:pPr>
      <w:rPr>
        <w:rFonts w:ascii="Wingdings" w:hAnsi="Wingdings" w:hint="default"/>
      </w:rPr>
    </w:lvl>
    <w:lvl w:ilvl="1" w:tplc="459A89BA">
      <w:start w:val="1"/>
      <w:numFmt w:val="bullet"/>
      <w:lvlText w:val=""/>
      <w:lvlJc w:val="left"/>
      <w:pPr>
        <w:tabs>
          <w:tab w:val="left" w:leader="none" w:pos="0"/>
        </w:tabs>
        <w:ind w:left="840" w:hanging="420"/>
      </w:pPr>
      <w:rPr>
        <w:rFonts w:ascii="Wingdings" w:hAnsi="Wingdings" w:hint="default"/>
      </w:rPr>
    </w:lvl>
    <w:lvl w:ilvl="2" w:tplc="4008BD00">
      <w:start w:val="1"/>
      <w:numFmt w:val="bullet"/>
      <w:lvlText w:val=""/>
      <w:lvlJc w:val="left"/>
      <w:pPr>
        <w:tabs>
          <w:tab w:val="left" w:leader="none" w:pos="0"/>
        </w:tabs>
        <w:ind w:left="1260" w:hanging="420"/>
      </w:pPr>
      <w:rPr>
        <w:rFonts w:ascii="Wingdings" w:hAnsi="Wingdings" w:hint="default"/>
      </w:rPr>
    </w:lvl>
    <w:lvl w:ilvl="3" w:tplc="503EC9D2">
      <w:start w:val="1"/>
      <w:numFmt w:val="bullet"/>
      <w:lvlText w:val=""/>
      <w:lvlJc w:val="left"/>
      <w:pPr>
        <w:tabs>
          <w:tab w:val="left" w:leader="none" w:pos="0"/>
        </w:tabs>
        <w:ind w:left="1680" w:hanging="420"/>
      </w:pPr>
      <w:rPr>
        <w:rFonts w:ascii="Wingdings" w:hAnsi="Wingdings" w:hint="default"/>
      </w:rPr>
    </w:lvl>
    <w:lvl w:ilvl="4" w:tplc="2D22FCCA">
      <w:start w:val="1"/>
      <w:numFmt w:val="bullet"/>
      <w:lvlText w:val=""/>
      <w:lvlJc w:val="left"/>
      <w:pPr>
        <w:tabs>
          <w:tab w:val="left" w:leader="none" w:pos="0"/>
        </w:tabs>
        <w:ind w:left="2100" w:hanging="420"/>
      </w:pPr>
      <w:rPr>
        <w:rFonts w:ascii="Wingdings" w:hAnsi="Wingdings" w:hint="default"/>
      </w:rPr>
    </w:lvl>
    <w:lvl w:ilvl="5" w:tplc="7196180E">
      <w:start w:val="1"/>
      <w:numFmt w:val="bullet"/>
      <w:lvlText w:val=""/>
      <w:lvlJc w:val="left"/>
      <w:pPr>
        <w:tabs>
          <w:tab w:val="left" w:leader="none" w:pos="0"/>
        </w:tabs>
        <w:ind w:left="2520" w:hanging="420"/>
      </w:pPr>
      <w:rPr>
        <w:rFonts w:ascii="Wingdings" w:hAnsi="Wingdings" w:hint="default"/>
      </w:rPr>
    </w:lvl>
    <w:lvl w:ilvl="6" w:tplc="2A8E0DBE">
      <w:start w:val="1"/>
      <w:numFmt w:val="bullet"/>
      <w:lvlText w:val=""/>
      <w:lvlJc w:val="left"/>
      <w:pPr>
        <w:tabs>
          <w:tab w:val="left" w:leader="none" w:pos="0"/>
        </w:tabs>
        <w:ind w:left="2940" w:hanging="420"/>
      </w:pPr>
      <w:rPr>
        <w:rFonts w:ascii="Wingdings" w:hAnsi="Wingdings" w:hint="default"/>
      </w:rPr>
    </w:lvl>
    <w:lvl w:ilvl="7" w:tplc="86E6954A">
      <w:start w:val="1"/>
      <w:numFmt w:val="bullet"/>
      <w:lvlText w:val=""/>
      <w:lvlJc w:val="left"/>
      <w:pPr>
        <w:tabs>
          <w:tab w:val="left" w:leader="none" w:pos="0"/>
        </w:tabs>
        <w:ind w:left="3360" w:hanging="420"/>
      </w:pPr>
      <w:rPr>
        <w:rFonts w:ascii="Wingdings" w:hAnsi="Wingdings" w:hint="default"/>
      </w:rPr>
    </w:lvl>
    <w:lvl w:ilvl="8" w:tplc="E0BADE52">
      <w:start w:val="1"/>
      <w:numFmt w:val="bullet"/>
      <w:lvlText w:val=""/>
      <w:lvlJc w:val="left"/>
      <w:pPr>
        <w:tabs>
          <w:tab w:val="left" w:leader="none" w:pos="0"/>
        </w:tabs>
        <w:ind w:left="3780" w:hanging="420"/>
      </w:pPr>
      <w:rPr>
        <w:rFonts w:ascii="Wingdings" w:hAnsi="Wingdings" w:hint="default"/>
      </w:rPr>
    </w:lvl>
  </w:abstractNum>
  <w:abstractNum w:abstractNumId="11">
    <w:nsid w:val="0000000B"/>
    <w:multiLevelType w:val="hybridMultilevel"/>
    <w:tmpl w:val="00000000"/>
    <w:lvl w:ilvl="0" w:tplc="AA2CF2A2">
      <w:start w:val="1"/>
      <w:numFmt w:val="bullet"/>
      <w:lvlText w:val=""/>
      <w:lvlJc w:val="left"/>
      <w:pPr>
        <w:tabs>
          <w:tab w:val="left" w:leader="none" w:pos="0"/>
        </w:tabs>
        <w:ind w:left="420" w:hanging="420"/>
      </w:pPr>
      <w:rPr>
        <w:rFonts w:ascii="Wingdings" w:hAnsi="Wingdings" w:hint="default"/>
      </w:rPr>
    </w:lvl>
    <w:lvl w:ilvl="1" w:tplc="F0DE3540">
      <w:start w:val="1"/>
      <w:numFmt w:val="bullet"/>
      <w:lvlText w:val=""/>
      <w:lvlJc w:val="left"/>
      <w:pPr>
        <w:tabs>
          <w:tab w:val="left" w:leader="none" w:pos="0"/>
        </w:tabs>
        <w:ind w:left="840" w:hanging="420"/>
      </w:pPr>
      <w:rPr>
        <w:rFonts w:ascii="Wingdings" w:hAnsi="Wingdings" w:hint="default"/>
      </w:rPr>
    </w:lvl>
    <w:lvl w:ilvl="2" w:tplc="64D81FFE">
      <w:start w:val="1"/>
      <w:numFmt w:val="bullet"/>
      <w:lvlText w:val=""/>
      <w:lvlJc w:val="left"/>
      <w:pPr>
        <w:tabs>
          <w:tab w:val="left" w:leader="none" w:pos="0"/>
        </w:tabs>
        <w:ind w:left="1260" w:hanging="420"/>
      </w:pPr>
      <w:rPr>
        <w:rFonts w:ascii="Wingdings" w:hAnsi="Wingdings" w:hint="default"/>
      </w:rPr>
    </w:lvl>
    <w:lvl w:ilvl="3" w:tplc="CC42AADE">
      <w:start w:val="1"/>
      <w:numFmt w:val="bullet"/>
      <w:lvlText w:val=""/>
      <w:lvlJc w:val="left"/>
      <w:pPr>
        <w:tabs>
          <w:tab w:val="left" w:leader="none" w:pos="0"/>
        </w:tabs>
        <w:ind w:left="1680" w:hanging="420"/>
      </w:pPr>
      <w:rPr>
        <w:rFonts w:ascii="Wingdings" w:hAnsi="Wingdings" w:hint="default"/>
      </w:rPr>
    </w:lvl>
    <w:lvl w:ilvl="4" w:tplc="AF06235E">
      <w:start w:val="1"/>
      <w:numFmt w:val="bullet"/>
      <w:lvlText w:val=""/>
      <w:lvlJc w:val="left"/>
      <w:pPr>
        <w:tabs>
          <w:tab w:val="left" w:leader="none" w:pos="0"/>
        </w:tabs>
        <w:ind w:left="2100" w:hanging="420"/>
      </w:pPr>
      <w:rPr>
        <w:rFonts w:ascii="Wingdings" w:hAnsi="Wingdings" w:hint="default"/>
      </w:rPr>
    </w:lvl>
    <w:lvl w:ilvl="5" w:tplc="1F7AEAB8">
      <w:start w:val="1"/>
      <w:numFmt w:val="bullet"/>
      <w:lvlText w:val=""/>
      <w:lvlJc w:val="left"/>
      <w:pPr>
        <w:tabs>
          <w:tab w:val="left" w:leader="none" w:pos="0"/>
        </w:tabs>
        <w:ind w:left="2520" w:hanging="420"/>
      </w:pPr>
      <w:rPr>
        <w:rFonts w:ascii="Wingdings" w:hAnsi="Wingdings" w:hint="default"/>
      </w:rPr>
    </w:lvl>
    <w:lvl w:ilvl="6" w:tplc="5DAE3E7A">
      <w:start w:val="1"/>
      <w:numFmt w:val="bullet"/>
      <w:lvlText w:val=""/>
      <w:lvlJc w:val="left"/>
      <w:pPr>
        <w:tabs>
          <w:tab w:val="left" w:leader="none" w:pos="0"/>
        </w:tabs>
        <w:ind w:left="2940" w:hanging="420"/>
      </w:pPr>
      <w:rPr>
        <w:rFonts w:ascii="Wingdings" w:hAnsi="Wingdings" w:hint="default"/>
      </w:rPr>
    </w:lvl>
    <w:lvl w:ilvl="7" w:tplc="4F4436C6">
      <w:start w:val="1"/>
      <w:numFmt w:val="bullet"/>
      <w:lvlText w:val=""/>
      <w:lvlJc w:val="left"/>
      <w:pPr>
        <w:tabs>
          <w:tab w:val="left" w:leader="none" w:pos="0"/>
        </w:tabs>
        <w:ind w:left="3360" w:hanging="420"/>
      </w:pPr>
      <w:rPr>
        <w:rFonts w:ascii="Wingdings" w:hAnsi="Wingdings" w:hint="default"/>
      </w:rPr>
    </w:lvl>
    <w:lvl w:ilvl="8" w:tplc="D0A84456">
      <w:start w:val="1"/>
      <w:numFmt w:val="bullet"/>
      <w:lvlText w:val=""/>
      <w:lvlJc w:val="left"/>
      <w:pPr>
        <w:tabs>
          <w:tab w:val="left" w:leader="none" w:pos="0"/>
        </w:tabs>
        <w:ind w:left="3780" w:hanging="420"/>
      </w:pPr>
      <w:rPr>
        <w:rFonts w:ascii="Wingdings" w:hAnsi="Wingdings" w:hint="default"/>
      </w:rPr>
    </w:lvl>
  </w:abstractNum>
  <w:abstractNum w:abstractNumId="12">
    <w:nsid w:val="0000000C"/>
    <w:multiLevelType w:val="hybridMultilevel"/>
    <w:tmpl w:val="00000000"/>
    <w:lvl w:ilvl="0" w:tplc="AAEE0512">
      <w:start w:val="1"/>
      <w:numFmt w:val="bullet"/>
      <w:lvlText w:val=""/>
      <w:lvlJc w:val="left"/>
      <w:pPr>
        <w:tabs>
          <w:tab w:val="left" w:leader="none" w:pos="0"/>
        </w:tabs>
        <w:ind w:left="420" w:hanging="420"/>
      </w:pPr>
      <w:rPr>
        <w:rFonts w:ascii="Wingdings" w:hAnsi="Wingdings" w:hint="default"/>
      </w:rPr>
    </w:lvl>
    <w:lvl w:ilvl="1" w:tplc="E788D93C">
      <w:start w:val="1"/>
      <w:numFmt w:val="bullet"/>
      <w:lvlText w:val=""/>
      <w:lvlJc w:val="left"/>
      <w:pPr>
        <w:tabs>
          <w:tab w:val="left" w:leader="none" w:pos="0"/>
        </w:tabs>
        <w:ind w:left="840" w:hanging="420"/>
      </w:pPr>
      <w:rPr>
        <w:rFonts w:ascii="Wingdings" w:hAnsi="Wingdings" w:hint="default"/>
      </w:rPr>
    </w:lvl>
    <w:lvl w:ilvl="2" w:tplc="4F1EC5EC">
      <w:start w:val="1"/>
      <w:numFmt w:val="bullet"/>
      <w:lvlText w:val=""/>
      <w:lvlJc w:val="left"/>
      <w:pPr>
        <w:tabs>
          <w:tab w:val="left" w:leader="none" w:pos="0"/>
        </w:tabs>
        <w:ind w:left="1260" w:hanging="420"/>
      </w:pPr>
      <w:rPr>
        <w:rFonts w:ascii="Wingdings" w:hAnsi="Wingdings" w:hint="default"/>
      </w:rPr>
    </w:lvl>
    <w:lvl w:ilvl="3" w:tplc="85103C1E">
      <w:start w:val="1"/>
      <w:numFmt w:val="bullet"/>
      <w:lvlText w:val=""/>
      <w:lvlJc w:val="left"/>
      <w:pPr>
        <w:tabs>
          <w:tab w:val="left" w:leader="none" w:pos="0"/>
        </w:tabs>
        <w:ind w:left="1680" w:hanging="420"/>
      </w:pPr>
      <w:rPr>
        <w:rFonts w:ascii="Wingdings" w:hAnsi="Wingdings" w:hint="default"/>
      </w:rPr>
    </w:lvl>
    <w:lvl w:ilvl="4" w:tplc="C3E0FBE6">
      <w:start w:val="1"/>
      <w:numFmt w:val="bullet"/>
      <w:lvlText w:val=""/>
      <w:lvlJc w:val="left"/>
      <w:pPr>
        <w:tabs>
          <w:tab w:val="left" w:leader="none" w:pos="0"/>
        </w:tabs>
        <w:ind w:left="2100" w:hanging="420"/>
      </w:pPr>
      <w:rPr>
        <w:rFonts w:ascii="Wingdings" w:hAnsi="Wingdings" w:hint="default"/>
      </w:rPr>
    </w:lvl>
    <w:lvl w:ilvl="5" w:tplc="6BD4223C">
      <w:start w:val="1"/>
      <w:numFmt w:val="bullet"/>
      <w:lvlText w:val=""/>
      <w:lvlJc w:val="left"/>
      <w:pPr>
        <w:tabs>
          <w:tab w:val="left" w:leader="none" w:pos="0"/>
        </w:tabs>
        <w:ind w:left="2520" w:hanging="420"/>
      </w:pPr>
      <w:rPr>
        <w:rFonts w:ascii="Wingdings" w:hAnsi="Wingdings" w:hint="default"/>
      </w:rPr>
    </w:lvl>
    <w:lvl w:ilvl="6" w:tplc="DC986A2E">
      <w:start w:val="1"/>
      <w:numFmt w:val="bullet"/>
      <w:lvlText w:val=""/>
      <w:lvlJc w:val="left"/>
      <w:pPr>
        <w:tabs>
          <w:tab w:val="left" w:leader="none" w:pos="0"/>
        </w:tabs>
        <w:ind w:left="2940" w:hanging="420"/>
      </w:pPr>
      <w:rPr>
        <w:rFonts w:ascii="Wingdings" w:hAnsi="Wingdings" w:hint="default"/>
      </w:rPr>
    </w:lvl>
    <w:lvl w:ilvl="7" w:tplc="E0F26150">
      <w:start w:val="1"/>
      <w:numFmt w:val="bullet"/>
      <w:lvlText w:val=""/>
      <w:lvlJc w:val="left"/>
      <w:pPr>
        <w:tabs>
          <w:tab w:val="left" w:leader="none" w:pos="0"/>
        </w:tabs>
        <w:ind w:left="3360" w:hanging="420"/>
      </w:pPr>
      <w:rPr>
        <w:rFonts w:ascii="Wingdings" w:hAnsi="Wingdings" w:hint="default"/>
      </w:rPr>
    </w:lvl>
    <w:lvl w:ilvl="8" w:tplc="B6489ACE">
      <w:start w:val="1"/>
      <w:numFmt w:val="bullet"/>
      <w:lvlText w:val=""/>
      <w:lvlJc w:val="left"/>
      <w:pPr>
        <w:tabs>
          <w:tab w:val="left" w:leader="none" w:pos="0"/>
        </w:tabs>
        <w:ind w:left="3780" w:hanging="420"/>
      </w:pPr>
      <w:rPr>
        <w:rFonts w:ascii="Wingdings" w:hAnsi="Wingdings" w:hint="default"/>
      </w:rPr>
    </w:lvl>
  </w:abstractNum>
  <w:abstractNum w:abstractNumId="13">
    <w:nsid w:val="0000000D"/>
    <w:multiLevelType w:val="hybridMultilevel"/>
    <w:tmpl w:val="00000000"/>
    <w:lvl w:ilvl="0" w:tplc="A556404E">
      <w:start w:val="1"/>
      <w:numFmt w:val="bullet"/>
      <w:lvlText w:val=""/>
      <w:lvlJc w:val="left"/>
      <w:pPr>
        <w:tabs>
          <w:tab w:val="left" w:leader="none" w:pos="0"/>
        </w:tabs>
        <w:ind w:left="420" w:hanging="420"/>
      </w:pPr>
      <w:rPr>
        <w:rFonts w:ascii="Wingdings" w:hAnsi="Wingdings" w:hint="default"/>
      </w:rPr>
    </w:lvl>
    <w:lvl w:ilvl="1" w:tplc="518CF982">
      <w:start w:val="1"/>
      <w:numFmt w:val="bullet"/>
      <w:lvlText w:val=""/>
      <w:lvlJc w:val="left"/>
      <w:pPr>
        <w:tabs>
          <w:tab w:val="left" w:leader="none" w:pos="0"/>
        </w:tabs>
        <w:ind w:left="840" w:hanging="420"/>
      </w:pPr>
      <w:rPr>
        <w:rFonts w:ascii="Wingdings" w:hAnsi="Wingdings" w:hint="default"/>
      </w:rPr>
    </w:lvl>
    <w:lvl w:ilvl="2" w:tplc="7D7EDC14">
      <w:start w:val="1"/>
      <w:numFmt w:val="bullet"/>
      <w:lvlText w:val=""/>
      <w:lvlJc w:val="left"/>
      <w:pPr>
        <w:tabs>
          <w:tab w:val="left" w:leader="none" w:pos="0"/>
        </w:tabs>
        <w:ind w:left="1260" w:hanging="420"/>
      </w:pPr>
      <w:rPr>
        <w:rFonts w:ascii="Wingdings" w:hAnsi="Wingdings" w:hint="default"/>
      </w:rPr>
    </w:lvl>
    <w:lvl w:ilvl="3" w:tplc="6E92620C">
      <w:start w:val="1"/>
      <w:numFmt w:val="bullet"/>
      <w:lvlText w:val=""/>
      <w:lvlJc w:val="left"/>
      <w:pPr>
        <w:tabs>
          <w:tab w:val="left" w:leader="none" w:pos="0"/>
        </w:tabs>
        <w:ind w:left="1680" w:hanging="420"/>
      </w:pPr>
      <w:rPr>
        <w:rFonts w:ascii="Wingdings" w:hAnsi="Wingdings" w:hint="default"/>
      </w:rPr>
    </w:lvl>
    <w:lvl w:ilvl="4" w:tplc="C616E7B6">
      <w:start w:val="1"/>
      <w:numFmt w:val="bullet"/>
      <w:lvlText w:val=""/>
      <w:lvlJc w:val="left"/>
      <w:pPr>
        <w:tabs>
          <w:tab w:val="left" w:leader="none" w:pos="0"/>
        </w:tabs>
        <w:ind w:left="2100" w:hanging="420"/>
      </w:pPr>
      <w:rPr>
        <w:rFonts w:ascii="Wingdings" w:hAnsi="Wingdings" w:hint="default"/>
      </w:rPr>
    </w:lvl>
    <w:lvl w:ilvl="5" w:tplc="D5FCB364">
      <w:start w:val="1"/>
      <w:numFmt w:val="bullet"/>
      <w:lvlText w:val=""/>
      <w:lvlJc w:val="left"/>
      <w:pPr>
        <w:tabs>
          <w:tab w:val="left" w:leader="none" w:pos="0"/>
        </w:tabs>
        <w:ind w:left="2520" w:hanging="420"/>
      </w:pPr>
      <w:rPr>
        <w:rFonts w:ascii="Wingdings" w:hAnsi="Wingdings" w:hint="default"/>
      </w:rPr>
    </w:lvl>
    <w:lvl w:ilvl="6" w:tplc="79181838">
      <w:start w:val="1"/>
      <w:numFmt w:val="bullet"/>
      <w:lvlText w:val=""/>
      <w:lvlJc w:val="left"/>
      <w:pPr>
        <w:tabs>
          <w:tab w:val="left" w:leader="none" w:pos="0"/>
        </w:tabs>
        <w:ind w:left="2940" w:hanging="420"/>
      </w:pPr>
      <w:rPr>
        <w:rFonts w:ascii="Wingdings" w:hAnsi="Wingdings" w:hint="default"/>
      </w:rPr>
    </w:lvl>
    <w:lvl w:ilvl="7" w:tplc="7ED08C56">
      <w:start w:val="1"/>
      <w:numFmt w:val="bullet"/>
      <w:lvlText w:val=""/>
      <w:lvlJc w:val="left"/>
      <w:pPr>
        <w:tabs>
          <w:tab w:val="left" w:leader="none" w:pos="0"/>
        </w:tabs>
        <w:ind w:left="3360" w:hanging="420"/>
      </w:pPr>
      <w:rPr>
        <w:rFonts w:ascii="Wingdings" w:hAnsi="Wingdings" w:hint="default"/>
      </w:rPr>
    </w:lvl>
    <w:lvl w:ilvl="8" w:tplc="4F282460">
      <w:start w:val="1"/>
      <w:numFmt w:val="bullet"/>
      <w:lvlText w:val=""/>
      <w:lvlJc w:val="left"/>
      <w:pPr>
        <w:tabs>
          <w:tab w:val="left" w:leader="none" w:pos="0"/>
        </w:tabs>
        <w:ind w:left="3780" w:hanging="420"/>
      </w:pPr>
      <w:rPr>
        <w:rFonts w:ascii="Wingdings" w:hAnsi="Wingdings" w:hint="default"/>
      </w:rPr>
    </w:lvl>
  </w:abstractNum>
  <w:abstractNum w:abstractNumId="14">
    <w:nsid w:val="0000000E"/>
    <w:multiLevelType w:val="hybridMultilevel"/>
    <w:tmpl w:val="00000000"/>
    <w:lvl w:ilvl="0" w:tplc="934C329C">
      <w:start w:val="1"/>
      <w:numFmt w:val="bullet"/>
      <w:lvlText w:val=""/>
      <w:lvlJc w:val="left"/>
      <w:pPr>
        <w:tabs>
          <w:tab w:val="left" w:leader="none" w:pos="0"/>
        </w:tabs>
        <w:ind w:left="420" w:hanging="420"/>
      </w:pPr>
      <w:rPr>
        <w:rFonts w:ascii="Wingdings" w:hAnsi="Wingdings" w:hint="default"/>
      </w:rPr>
    </w:lvl>
    <w:lvl w:ilvl="1" w:tplc="FDA0910A">
      <w:start w:val="1"/>
      <w:numFmt w:val="bullet"/>
      <w:lvlText w:val=""/>
      <w:lvlJc w:val="left"/>
      <w:pPr>
        <w:tabs>
          <w:tab w:val="left" w:leader="none" w:pos="0"/>
        </w:tabs>
        <w:ind w:left="840" w:hanging="420"/>
      </w:pPr>
      <w:rPr>
        <w:rFonts w:ascii="Wingdings" w:hAnsi="Wingdings" w:hint="default"/>
      </w:rPr>
    </w:lvl>
    <w:lvl w:ilvl="2" w:tplc="B09A868C">
      <w:start w:val="1"/>
      <w:numFmt w:val="bullet"/>
      <w:lvlText w:val=""/>
      <w:lvlJc w:val="left"/>
      <w:pPr>
        <w:tabs>
          <w:tab w:val="left" w:leader="none" w:pos="0"/>
        </w:tabs>
        <w:ind w:left="1260" w:hanging="420"/>
      </w:pPr>
      <w:rPr>
        <w:rFonts w:ascii="Wingdings" w:hAnsi="Wingdings" w:hint="default"/>
      </w:rPr>
    </w:lvl>
    <w:lvl w:ilvl="3" w:tplc="4A1A1AD0">
      <w:start w:val="1"/>
      <w:numFmt w:val="bullet"/>
      <w:lvlText w:val=""/>
      <w:lvlJc w:val="left"/>
      <w:pPr>
        <w:tabs>
          <w:tab w:val="left" w:leader="none" w:pos="0"/>
        </w:tabs>
        <w:ind w:left="1680" w:hanging="420"/>
      </w:pPr>
      <w:rPr>
        <w:rFonts w:ascii="Wingdings" w:hAnsi="Wingdings" w:hint="default"/>
      </w:rPr>
    </w:lvl>
    <w:lvl w:ilvl="4" w:tplc="19121858">
      <w:start w:val="1"/>
      <w:numFmt w:val="bullet"/>
      <w:lvlText w:val=""/>
      <w:lvlJc w:val="left"/>
      <w:pPr>
        <w:tabs>
          <w:tab w:val="left" w:leader="none" w:pos="0"/>
        </w:tabs>
        <w:ind w:left="2100" w:hanging="420"/>
      </w:pPr>
      <w:rPr>
        <w:rFonts w:ascii="Wingdings" w:hAnsi="Wingdings" w:hint="default"/>
      </w:rPr>
    </w:lvl>
    <w:lvl w:ilvl="5" w:tplc="32C4D7DE">
      <w:start w:val="1"/>
      <w:numFmt w:val="bullet"/>
      <w:lvlText w:val=""/>
      <w:lvlJc w:val="left"/>
      <w:pPr>
        <w:tabs>
          <w:tab w:val="left" w:leader="none" w:pos="0"/>
        </w:tabs>
        <w:ind w:left="2520" w:hanging="420"/>
      </w:pPr>
      <w:rPr>
        <w:rFonts w:ascii="Wingdings" w:hAnsi="Wingdings" w:hint="default"/>
      </w:rPr>
    </w:lvl>
    <w:lvl w:ilvl="6" w:tplc="143A5A3A">
      <w:start w:val="1"/>
      <w:numFmt w:val="bullet"/>
      <w:lvlText w:val=""/>
      <w:lvlJc w:val="left"/>
      <w:pPr>
        <w:tabs>
          <w:tab w:val="left" w:leader="none" w:pos="0"/>
        </w:tabs>
        <w:ind w:left="2940" w:hanging="420"/>
      </w:pPr>
      <w:rPr>
        <w:rFonts w:ascii="Wingdings" w:hAnsi="Wingdings" w:hint="default"/>
      </w:rPr>
    </w:lvl>
    <w:lvl w:ilvl="7" w:tplc="DF789D26">
      <w:start w:val="1"/>
      <w:numFmt w:val="bullet"/>
      <w:lvlText w:val=""/>
      <w:lvlJc w:val="left"/>
      <w:pPr>
        <w:tabs>
          <w:tab w:val="left" w:leader="none" w:pos="0"/>
        </w:tabs>
        <w:ind w:left="3360" w:hanging="420"/>
      </w:pPr>
      <w:rPr>
        <w:rFonts w:ascii="Wingdings" w:hAnsi="Wingdings" w:hint="default"/>
      </w:rPr>
    </w:lvl>
    <w:lvl w:ilvl="8" w:tplc="5AF24C42">
      <w:start w:val="1"/>
      <w:numFmt w:val="bullet"/>
      <w:lvlText w:val=""/>
      <w:lvlJc w:val="left"/>
      <w:pPr>
        <w:tabs>
          <w:tab w:val="left" w:leader="none" w:pos="0"/>
        </w:tabs>
        <w:ind w:left="3780" w:hanging="420"/>
      </w:pPr>
      <w:rPr>
        <w:rFonts w:ascii="Wingdings" w:hAnsi="Wingdings" w:hint="default"/>
      </w:rPr>
    </w:lvl>
  </w:abstractNum>
  <w:abstractNum w:abstractNumId="15">
    <w:nsid w:val="0000000F"/>
    <w:multiLevelType w:val="hybridMultilevel"/>
    <w:tmpl w:val="00000000"/>
    <w:lvl w:ilvl="0" w:tplc="496AED18">
      <w:start w:val="1"/>
      <w:numFmt w:val="bullet"/>
      <w:lvlText w:val=""/>
      <w:lvlJc w:val="left"/>
      <w:pPr>
        <w:tabs>
          <w:tab w:val="left" w:leader="none" w:pos="0"/>
        </w:tabs>
        <w:ind w:left="420" w:hanging="420"/>
      </w:pPr>
      <w:rPr>
        <w:rFonts w:ascii="Wingdings" w:hAnsi="Wingdings" w:hint="default"/>
      </w:rPr>
    </w:lvl>
    <w:lvl w:ilvl="1" w:tplc="7B70054E">
      <w:start w:val="1"/>
      <w:numFmt w:val="bullet"/>
      <w:lvlText w:val=""/>
      <w:lvlJc w:val="left"/>
      <w:pPr>
        <w:tabs>
          <w:tab w:val="left" w:leader="none" w:pos="0"/>
        </w:tabs>
        <w:ind w:left="840" w:hanging="420"/>
      </w:pPr>
      <w:rPr>
        <w:rFonts w:ascii="Wingdings" w:hAnsi="Wingdings" w:hint="default"/>
      </w:rPr>
    </w:lvl>
    <w:lvl w:ilvl="2" w:tplc="C7C44B64">
      <w:start w:val="1"/>
      <w:numFmt w:val="bullet"/>
      <w:lvlText w:val=""/>
      <w:lvlJc w:val="left"/>
      <w:pPr>
        <w:tabs>
          <w:tab w:val="left" w:leader="none" w:pos="0"/>
        </w:tabs>
        <w:ind w:left="1260" w:hanging="420"/>
      </w:pPr>
      <w:rPr>
        <w:rFonts w:ascii="Wingdings" w:hAnsi="Wingdings" w:hint="default"/>
      </w:rPr>
    </w:lvl>
    <w:lvl w:ilvl="3" w:tplc="D138C71E">
      <w:start w:val="1"/>
      <w:numFmt w:val="bullet"/>
      <w:lvlText w:val=""/>
      <w:lvlJc w:val="left"/>
      <w:pPr>
        <w:tabs>
          <w:tab w:val="left" w:leader="none" w:pos="0"/>
        </w:tabs>
        <w:ind w:left="1680" w:hanging="420"/>
      </w:pPr>
      <w:rPr>
        <w:rFonts w:ascii="Wingdings" w:hAnsi="Wingdings" w:hint="default"/>
      </w:rPr>
    </w:lvl>
    <w:lvl w:ilvl="4" w:tplc="73388A6A">
      <w:start w:val="1"/>
      <w:numFmt w:val="bullet"/>
      <w:lvlText w:val=""/>
      <w:lvlJc w:val="left"/>
      <w:pPr>
        <w:tabs>
          <w:tab w:val="left" w:leader="none" w:pos="0"/>
        </w:tabs>
        <w:ind w:left="2100" w:hanging="420"/>
      </w:pPr>
      <w:rPr>
        <w:rFonts w:ascii="Wingdings" w:hAnsi="Wingdings" w:hint="default"/>
      </w:rPr>
    </w:lvl>
    <w:lvl w:ilvl="5" w:tplc="979A9A26">
      <w:start w:val="1"/>
      <w:numFmt w:val="bullet"/>
      <w:lvlText w:val=""/>
      <w:lvlJc w:val="left"/>
      <w:pPr>
        <w:tabs>
          <w:tab w:val="left" w:leader="none" w:pos="0"/>
        </w:tabs>
        <w:ind w:left="2520" w:hanging="420"/>
      </w:pPr>
      <w:rPr>
        <w:rFonts w:ascii="Wingdings" w:hAnsi="Wingdings" w:hint="default"/>
      </w:rPr>
    </w:lvl>
    <w:lvl w:ilvl="6" w:tplc="1018B7C0">
      <w:start w:val="1"/>
      <w:numFmt w:val="bullet"/>
      <w:lvlText w:val=""/>
      <w:lvlJc w:val="left"/>
      <w:pPr>
        <w:tabs>
          <w:tab w:val="left" w:leader="none" w:pos="0"/>
        </w:tabs>
        <w:ind w:left="2940" w:hanging="420"/>
      </w:pPr>
      <w:rPr>
        <w:rFonts w:ascii="Wingdings" w:hAnsi="Wingdings" w:hint="default"/>
      </w:rPr>
    </w:lvl>
    <w:lvl w:ilvl="7" w:tplc="EDA228D6">
      <w:start w:val="1"/>
      <w:numFmt w:val="bullet"/>
      <w:lvlText w:val=""/>
      <w:lvlJc w:val="left"/>
      <w:pPr>
        <w:tabs>
          <w:tab w:val="left" w:leader="none" w:pos="0"/>
        </w:tabs>
        <w:ind w:left="3360" w:hanging="420"/>
      </w:pPr>
      <w:rPr>
        <w:rFonts w:ascii="Wingdings" w:hAnsi="Wingdings" w:hint="default"/>
      </w:rPr>
    </w:lvl>
    <w:lvl w:ilvl="8" w:tplc="1E8A060A">
      <w:start w:val="1"/>
      <w:numFmt w:val="bullet"/>
      <w:lvlText w:val=""/>
      <w:lvlJc w:val="left"/>
      <w:pPr>
        <w:tabs>
          <w:tab w:val="left" w:leader="none" w:pos="0"/>
        </w:tabs>
        <w:ind w:left="3780" w:hanging="420"/>
      </w:pPr>
      <w:rPr>
        <w:rFonts w:ascii="Wingdings" w:hAnsi="Wingdings" w:hint="default"/>
      </w:rPr>
    </w:lvl>
  </w:abstractNum>
  <w:abstractNum w:abstractNumId="16">
    <w:nsid w:val="00000010"/>
    <w:multiLevelType w:val="hybridMultilevel"/>
    <w:tmpl w:val="00000000"/>
    <w:lvl w:ilvl="0" w:tplc="26026CE6">
      <w:start w:val="1"/>
      <w:numFmt w:val="bullet"/>
      <w:lvlText w:val=""/>
      <w:lvlJc w:val="left"/>
      <w:pPr>
        <w:tabs>
          <w:tab w:val="left" w:leader="none" w:pos="0"/>
        </w:tabs>
        <w:ind w:left="420" w:hanging="420"/>
      </w:pPr>
      <w:rPr>
        <w:rFonts w:ascii="Wingdings" w:hAnsi="Wingdings" w:hint="default"/>
      </w:rPr>
    </w:lvl>
    <w:lvl w:ilvl="1" w:tplc="56EADD9E">
      <w:start w:val="1"/>
      <w:numFmt w:val="bullet"/>
      <w:lvlText w:val=""/>
      <w:lvlJc w:val="left"/>
      <w:pPr>
        <w:tabs>
          <w:tab w:val="left" w:leader="none" w:pos="0"/>
        </w:tabs>
        <w:ind w:left="840" w:hanging="420"/>
      </w:pPr>
      <w:rPr>
        <w:rFonts w:ascii="Wingdings" w:hAnsi="Wingdings" w:hint="default"/>
      </w:rPr>
    </w:lvl>
    <w:lvl w:ilvl="2" w:tplc="AF166B58">
      <w:start w:val="1"/>
      <w:numFmt w:val="bullet"/>
      <w:lvlText w:val=""/>
      <w:lvlJc w:val="left"/>
      <w:pPr>
        <w:tabs>
          <w:tab w:val="left" w:leader="none" w:pos="0"/>
        </w:tabs>
        <w:ind w:left="1260" w:hanging="420"/>
      </w:pPr>
      <w:rPr>
        <w:rFonts w:ascii="Wingdings" w:hAnsi="Wingdings" w:hint="default"/>
      </w:rPr>
    </w:lvl>
    <w:lvl w:ilvl="3" w:tplc="6E2E467E">
      <w:start w:val="1"/>
      <w:numFmt w:val="bullet"/>
      <w:lvlText w:val=""/>
      <w:lvlJc w:val="left"/>
      <w:pPr>
        <w:tabs>
          <w:tab w:val="left" w:leader="none" w:pos="0"/>
        </w:tabs>
        <w:ind w:left="1680" w:hanging="420"/>
      </w:pPr>
      <w:rPr>
        <w:rFonts w:ascii="Wingdings" w:hAnsi="Wingdings" w:hint="default"/>
      </w:rPr>
    </w:lvl>
    <w:lvl w:ilvl="4" w:tplc="C688FFD2">
      <w:start w:val="1"/>
      <w:numFmt w:val="bullet"/>
      <w:lvlText w:val=""/>
      <w:lvlJc w:val="left"/>
      <w:pPr>
        <w:tabs>
          <w:tab w:val="left" w:leader="none" w:pos="0"/>
        </w:tabs>
        <w:ind w:left="2100" w:hanging="420"/>
      </w:pPr>
      <w:rPr>
        <w:rFonts w:ascii="Wingdings" w:hAnsi="Wingdings" w:hint="default"/>
      </w:rPr>
    </w:lvl>
    <w:lvl w:ilvl="5" w:tplc="E312DE72">
      <w:start w:val="1"/>
      <w:numFmt w:val="bullet"/>
      <w:lvlText w:val=""/>
      <w:lvlJc w:val="left"/>
      <w:pPr>
        <w:tabs>
          <w:tab w:val="left" w:leader="none" w:pos="0"/>
        </w:tabs>
        <w:ind w:left="2520" w:hanging="420"/>
      </w:pPr>
      <w:rPr>
        <w:rFonts w:ascii="Wingdings" w:hAnsi="Wingdings" w:hint="default"/>
      </w:rPr>
    </w:lvl>
    <w:lvl w:ilvl="6" w:tplc="518010D0">
      <w:start w:val="1"/>
      <w:numFmt w:val="bullet"/>
      <w:lvlText w:val=""/>
      <w:lvlJc w:val="left"/>
      <w:pPr>
        <w:tabs>
          <w:tab w:val="left" w:leader="none" w:pos="0"/>
        </w:tabs>
        <w:ind w:left="2940" w:hanging="420"/>
      </w:pPr>
      <w:rPr>
        <w:rFonts w:ascii="Wingdings" w:hAnsi="Wingdings" w:hint="default"/>
      </w:rPr>
    </w:lvl>
    <w:lvl w:ilvl="7" w:tplc="3A506318">
      <w:start w:val="1"/>
      <w:numFmt w:val="bullet"/>
      <w:lvlText w:val=""/>
      <w:lvlJc w:val="left"/>
      <w:pPr>
        <w:tabs>
          <w:tab w:val="left" w:leader="none" w:pos="0"/>
        </w:tabs>
        <w:ind w:left="3360" w:hanging="420"/>
      </w:pPr>
      <w:rPr>
        <w:rFonts w:ascii="Wingdings" w:hAnsi="Wingdings" w:hint="default"/>
      </w:rPr>
    </w:lvl>
    <w:lvl w:ilvl="8" w:tplc="09EC027A">
      <w:start w:val="1"/>
      <w:numFmt w:val="bullet"/>
      <w:lvlText w:val=""/>
      <w:lvlJc w:val="left"/>
      <w:pPr>
        <w:tabs>
          <w:tab w:val="left" w:leader="none" w:pos="0"/>
        </w:tabs>
        <w:ind w:left="3780" w:hanging="420"/>
      </w:pPr>
      <w:rPr>
        <w:rFonts w:ascii="Wingdings" w:hAnsi="Wingdings" w:hint="default"/>
      </w:rPr>
    </w:lvl>
  </w:abstractNum>
  <w:abstractNum w:abstractNumId="17">
    <w:nsid w:val="00000011"/>
    <w:multiLevelType w:val="hybridMultilevel"/>
    <w:tmpl w:val="00000000"/>
    <w:lvl w:ilvl="0" w:tplc="5BD8E6E8">
      <w:start w:val="1"/>
      <w:numFmt w:val="bullet"/>
      <w:lvlText w:val=""/>
      <w:lvlJc w:val="left"/>
      <w:pPr>
        <w:tabs>
          <w:tab w:val="left" w:leader="none" w:pos="0"/>
        </w:tabs>
        <w:ind w:left="420" w:hanging="420"/>
      </w:pPr>
      <w:rPr>
        <w:rFonts w:ascii="Wingdings" w:hAnsi="Wingdings" w:hint="default"/>
      </w:rPr>
    </w:lvl>
    <w:lvl w:ilvl="1" w:tplc="1108E756">
      <w:start w:val="1"/>
      <w:numFmt w:val="bullet"/>
      <w:lvlText w:val=""/>
      <w:lvlJc w:val="left"/>
      <w:pPr>
        <w:tabs>
          <w:tab w:val="left" w:leader="none" w:pos="0"/>
        </w:tabs>
        <w:ind w:left="840" w:hanging="420"/>
      </w:pPr>
      <w:rPr>
        <w:rFonts w:ascii="Wingdings" w:hAnsi="Wingdings" w:hint="default"/>
      </w:rPr>
    </w:lvl>
    <w:lvl w:ilvl="2" w:tplc="6FB4D5D6">
      <w:start w:val="1"/>
      <w:numFmt w:val="bullet"/>
      <w:lvlText w:val=""/>
      <w:lvlJc w:val="left"/>
      <w:pPr>
        <w:tabs>
          <w:tab w:val="left" w:leader="none" w:pos="0"/>
        </w:tabs>
        <w:ind w:left="1260" w:hanging="420"/>
      </w:pPr>
      <w:rPr>
        <w:rFonts w:ascii="Wingdings" w:hAnsi="Wingdings" w:hint="default"/>
      </w:rPr>
    </w:lvl>
    <w:lvl w:ilvl="3" w:tplc="07A8193E">
      <w:start w:val="1"/>
      <w:numFmt w:val="bullet"/>
      <w:lvlText w:val=""/>
      <w:lvlJc w:val="left"/>
      <w:pPr>
        <w:tabs>
          <w:tab w:val="left" w:leader="none" w:pos="0"/>
        </w:tabs>
        <w:ind w:left="1680" w:hanging="420"/>
      </w:pPr>
      <w:rPr>
        <w:rFonts w:ascii="Wingdings" w:hAnsi="Wingdings" w:hint="default"/>
      </w:rPr>
    </w:lvl>
    <w:lvl w:ilvl="4" w:tplc="C2D85F62">
      <w:start w:val="1"/>
      <w:numFmt w:val="bullet"/>
      <w:lvlText w:val=""/>
      <w:lvlJc w:val="left"/>
      <w:pPr>
        <w:tabs>
          <w:tab w:val="left" w:leader="none" w:pos="0"/>
        </w:tabs>
        <w:ind w:left="2100" w:hanging="420"/>
      </w:pPr>
      <w:rPr>
        <w:rFonts w:ascii="Wingdings" w:hAnsi="Wingdings" w:hint="default"/>
      </w:rPr>
    </w:lvl>
    <w:lvl w:ilvl="5" w:tplc="AA9A4096">
      <w:start w:val="1"/>
      <w:numFmt w:val="bullet"/>
      <w:lvlText w:val=""/>
      <w:lvlJc w:val="left"/>
      <w:pPr>
        <w:tabs>
          <w:tab w:val="left" w:leader="none" w:pos="0"/>
        </w:tabs>
        <w:ind w:left="2520" w:hanging="420"/>
      </w:pPr>
      <w:rPr>
        <w:rFonts w:ascii="Wingdings" w:hAnsi="Wingdings" w:hint="default"/>
      </w:rPr>
    </w:lvl>
    <w:lvl w:ilvl="6" w:tplc="19AC2DFE">
      <w:start w:val="1"/>
      <w:numFmt w:val="bullet"/>
      <w:lvlText w:val=""/>
      <w:lvlJc w:val="left"/>
      <w:pPr>
        <w:tabs>
          <w:tab w:val="left" w:leader="none" w:pos="0"/>
        </w:tabs>
        <w:ind w:left="2940" w:hanging="420"/>
      </w:pPr>
      <w:rPr>
        <w:rFonts w:ascii="Wingdings" w:hAnsi="Wingdings" w:hint="default"/>
      </w:rPr>
    </w:lvl>
    <w:lvl w:ilvl="7" w:tplc="B792E67C">
      <w:start w:val="1"/>
      <w:numFmt w:val="bullet"/>
      <w:lvlText w:val=""/>
      <w:lvlJc w:val="left"/>
      <w:pPr>
        <w:tabs>
          <w:tab w:val="left" w:leader="none" w:pos="0"/>
        </w:tabs>
        <w:ind w:left="3360" w:hanging="420"/>
      </w:pPr>
      <w:rPr>
        <w:rFonts w:ascii="Wingdings" w:hAnsi="Wingdings" w:hint="default"/>
      </w:rPr>
    </w:lvl>
    <w:lvl w:ilvl="8" w:tplc="DA4067EC">
      <w:start w:val="1"/>
      <w:numFmt w:val="bullet"/>
      <w:lvlText w:val=""/>
      <w:lvlJc w:val="left"/>
      <w:pPr>
        <w:tabs>
          <w:tab w:val="left" w:leader="none" w:pos="0"/>
        </w:tabs>
        <w:ind w:left="3780" w:hanging="420"/>
      </w:pPr>
      <w:rPr>
        <w:rFonts w:ascii="Wingdings" w:hAnsi="Wingdings" w:hint="default"/>
      </w:rPr>
    </w:lvl>
  </w:abstractNum>
  <w:abstractNum w:abstractNumId="18">
    <w:nsid w:val="00000012"/>
    <w:multiLevelType w:val="hybridMultilevel"/>
    <w:tmpl w:val="00000000"/>
    <w:lvl w:ilvl="0" w:tplc="716A8CAC">
      <w:start w:val="1"/>
      <w:numFmt w:val="bullet"/>
      <w:lvlText w:val=""/>
      <w:lvlJc w:val="left"/>
      <w:pPr>
        <w:tabs>
          <w:tab w:val="left" w:leader="none" w:pos="0"/>
        </w:tabs>
        <w:ind w:left="420" w:hanging="420"/>
      </w:pPr>
      <w:rPr>
        <w:rFonts w:ascii="Wingdings" w:hAnsi="Wingdings" w:hint="default"/>
      </w:rPr>
    </w:lvl>
    <w:lvl w:ilvl="1" w:tplc="2CA2BD60">
      <w:start w:val="1"/>
      <w:numFmt w:val="bullet"/>
      <w:lvlText w:val=""/>
      <w:lvlJc w:val="left"/>
      <w:pPr>
        <w:tabs>
          <w:tab w:val="left" w:leader="none" w:pos="0"/>
        </w:tabs>
        <w:ind w:left="840" w:hanging="420"/>
      </w:pPr>
      <w:rPr>
        <w:rFonts w:ascii="Wingdings" w:hAnsi="Wingdings" w:hint="default"/>
      </w:rPr>
    </w:lvl>
    <w:lvl w:ilvl="2" w:tplc="8A2AEDEA">
      <w:start w:val="1"/>
      <w:numFmt w:val="bullet"/>
      <w:lvlText w:val=""/>
      <w:lvlJc w:val="left"/>
      <w:pPr>
        <w:tabs>
          <w:tab w:val="left" w:leader="none" w:pos="0"/>
        </w:tabs>
        <w:ind w:left="1260" w:hanging="420"/>
      </w:pPr>
      <w:rPr>
        <w:rFonts w:ascii="Wingdings" w:hAnsi="Wingdings" w:hint="default"/>
      </w:rPr>
    </w:lvl>
    <w:lvl w:ilvl="3" w:tplc="DBEA5508">
      <w:start w:val="1"/>
      <w:numFmt w:val="bullet"/>
      <w:lvlText w:val=""/>
      <w:lvlJc w:val="left"/>
      <w:pPr>
        <w:tabs>
          <w:tab w:val="left" w:leader="none" w:pos="0"/>
        </w:tabs>
        <w:ind w:left="1680" w:hanging="420"/>
      </w:pPr>
      <w:rPr>
        <w:rFonts w:ascii="Wingdings" w:hAnsi="Wingdings" w:hint="default"/>
      </w:rPr>
    </w:lvl>
    <w:lvl w:ilvl="4" w:tplc="73167C6C">
      <w:start w:val="1"/>
      <w:numFmt w:val="bullet"/>
      <w:lvlText w:val=""/>
      <w:lvlJc w:val="left"/>
      <w:pPr>
        <w:tabs>
          <w:tab w:val="left" w:leader="none" w:pos="0"/>
        </w:tabs>
        <w:ind w:left="2100" w:hanging="420"/>
      </w:pPr>
      <w:rPr>
        <w:rFonts w:ascii="Wingdings" w:hAnsi="Wingdings" w:hint="default"/>
      </w:rPr>
    </w:lvl>
    <w:lvl w:ilvl="5" w:tplc="CB74C446">
      <w:start w:val="1"/>
      <w:numFmt w:val="bullet"/>
      <w:lvlText w:val=""/>
      <w:lvlJc w:val="left"/>
      <w:pPr>
        <w:tabs>
          <w:tab w:val="left" w:leader="none" w:pos="0"/>
        </w:tabs>
        <w:ind w:left="2520" w:hanging="420"/>
      </w:pPr>
      <w:rPr>
        <w:rFonts w:ascii="Wingdings" w:hAnsi="Wingdings" w:hint="default"/>
      </w:rPr>
    </w:lvl>
    <w:lvl w:ilvl="6" w:tplc="5EC086C0">
      <w:start w:val="1"/>
      <w:numFmt w:val="bullet"/>
      <w:lvlText w:val=""/>
      <w:lvlJc w:val="left"/>
      <w:pPr>
        <w:tabs>
          <w:tab w:val="left" w:leader="none" w:pos="0"/>
        </w:tabs>
        <w:ind w:left="2940" w:hanging="420"/>
      </w:pPr>
      <w:rPr>
        <w:rFonts w:ascii="Wingdings" w:hAnsi="Wingdings" w:hint="default"/>
      </w:rPr>
    </w:lvl>
    <w:lvl w:ilvl="7" w:tplc="026C46EA">
      <w:start w:val="1"/>
      <w:numFmt w:val="bullet"/>
      <w:lvlText w:val=""/>
      <w:lvlJc w:val="left"/>
      <w:pPr>
        <w:tabs>
          <w:tab w:val="left" w:leader="none" w:pos="0"/>
        </w:tabs>
        <w:ind w:left="3360" w:hanging="420"/>
      </w:pPr>
      <w:rPr>
        <w:rFonts w:ascii="Wingdings" w:hAnsi="Wingdings" w:hint="default"/>
      </w:rPr>
    </w:lvl>
    <w:lvl w:ilvl="8" w:tplc="D1006D5E">
      <w:start w:val="1"/>
      <w:numFmt w:val="bullet"/>
      <w:lvlText w:val=""/>
      <w:lvlJc w:val="left"/>
      <w:pPr>
        <w:tabs>
          <w:tab w:val="left" w:leader="none" w:pos="0"/>
        </w:tabs>
        <w:ind w:left="3780" w:hanging="420"/>
      </w:pPr>
      <w:rPr>
        <w:rFonts w:ascii="Wingdings" w:hAnsi="Wingdings" w:hint="default"/>
      </w:rPr>
    </w:lvl>
  </w:abstractNum>
  <w:abstractNum w:abstractNumId="19">
    <w:nsid w:val="00000013"/>
    <w:multiLevelType w:val="hybridMultilevel"/>
    <w:tmpl w:val="00000000"/>
    <w:lvl w:ilvl="0" w:tplc="15B62B9C">
      <w:start w:val="1"/>
      <w:numFmt w:val="bullet"/>
      <w:lvlText w:val=""/>
      <w:lvlJc w:val="left"/>
      <w:pPr>
        <w:tabs>
          <w:tab w:val="left" w:leader="none" w:pos="0"/>
        </w:tabs>
        <w:ind w:left="420" w:hanging="420"/>
      </w:pPr>
      <w:rPr>
        <w:rFonts w:ascii="Wingdings" w:hAnsi="Wingdings" w:hint="default"/>
      </w:rPr>
    </w:lvl>
    <w:lvl w:ilvl="1" w:tplc="67302FF8">
      <w:start w:val="1"/>
      <w:numFmt w:val="bullet"/>
      <w:lvlText w:val=""/>
      <w:lvlJc w:val="left"/>
      <w:pPr>
        <w:tabs>
          <w:tab w:val="left" w:leader="none" w:pos="0"/>
        </w:tabs>
        <w:ind w:left="840" w:hanging="420"/>
      </w:pPr>
      <w:rPr>
        <w:rFonts w:ascii="Wingdings" w:hAnsi="Wingdings" w:hint="default"/>
      </w:rPr>
    </w:lvl>
    <w:lvl w:ilvl="2" w:tplc="83BE8476">
      <w:start w:val="1"/>
      <w:numFmt w:val="bullet"/>
      <w:lvlText w:val=""/>
      <w:lvlJc w:val="left"/>
      <w:pPr>
        <w:tabs>
          <w:tab w:val="left" w:leader="none" w:pos="0"/>
        </w:tabs>
        <w:ind w:left="1260" w:hanging="420"/>
      </w:pPr>
      <w:rPr>
        <w:rFonts w:ascii="Wingdings" w:hAnsi="Wingdings" w:hint="default"/>
      </w:rPr>
    </w:lvl>
    <w:lvl w:ilvl="3" w:tplc="201E920A">
      <w:start w:val="1"/>
      <w:numFmt w:val="bullet"/>
      <w:lvlText w:val=""/>
      <w:lvlJc w:val="left"/>
      <w:pPr>
        <w:tabs>
          <w:tab w:val="left" w:leader="none" w:pos="0"/>
        </w:tabs>
        <w:ind w:left="1680" w:hanging="420"/>
      </w:pPr>
      <w:rPr>
        <w:rFonts w:ascii="Wingdings" w:hAnsi="Wingdings" w:hint="default"/>
      </w:rPr>
    </w:lvl>
    <w:lvl w:ilvl="4" w:tplc="F760C01E">
      <w:start w:val="1"/>
      <w:numFmt w:val="bullet"/>
      <w:lvlText w:val=""/>
      <w:lvlJc w:val="left"/>
      <w:pPr>
        <w:tabs>
          <w:tab w:val="left" w:leader="none" w:pos="0"/>
        </w:tabs>
        <w:ind w:left="2100" w:hanging="420"/>
      </w:pPr>
      <w:rPr>
        <w:rFonts w:ascii="Wingdings" w:hAnsi="Wingdings" w:hint="default"/>
      </w:rPr>
    </w:lvl>
    <w:lvl w:ilvl="5" w:tplc="E954F954">
      <w:start w:val="1"/>
      <w:numFmt w:val="bullet"/>
      <w:lvlText w:val=""/>
      <w:lvlJc w:val="left"/>
      <w:pPr>
        <w:tabs>
          <w:tab w:val="left" w:leader="none" w:pos="0"/>
        </w:tabs>
        <w:ind w:left="2520" w:hanging="420"/>
      </w:pPr>
      <w:rPr>
        <w:rFonts w:ascii="Wingdings" w:hAnsi="Wingdings" w:hint="default"/>
      </w:rPr>
    </w:lvl>
    <w:lvl w:ilvl="6" w:tplc="8D8A57FC">
      <w:start w:val="1"/>
      <w:numFmt w:val="bullet"/>
      <w:lvlText w:val=""/>
      <w:lvlJc w:val="left"/>
      <w:pPr>
        <w:tabs>
          <w:tab w:val="left" w:leader="none" w:pos="0"/>
        </w:tabs>
        <w:ind w:left="2940" w:hanging="420"/>
      </w:pPr>
      <w:rPr>
        <w:rFonts w:ascii="Wingdings" w:hAnsi="Wingdings" w:hint="default"/>
      </w:rPr>
    </w:lvl>
    <w:lvl w:ilvl="7" w:tplc="E6A62D38">
      <w:start w:val="1"/>
      <w:numFmt w:val="bullet"/>
      <w:lvlText w:val=""/>
      <w:lvlJc w:val="left"/>
      <w:pPr>
        <w:tabs>
          <w:tab w:val="left" w:leader="none" w:pos="0"/>
        </w:tabs>
        <w:ind w:left="3360" w:hanging="420"/>
      </w:pPr>
      <w:rPr>
        <w:rFonts w:ascii="Wingdings" w:hAnsi="Wingdings" w:hint="default"/>
      </w:rPr>
    </w:lvl>
    <w:lvl w:ilvl="8" w:tplc="2280CBFE">
      <w:start w:val="1"/>
      <w:numFmt w:val="bullet"/>
      <w:lvlText w:val=""/>
      <w:lvlJc w:val="left"/>
      <w:pPr>
        <w:tabs>
          <w:tab w:val="left" w:leader="none" w:pos="0"/>
        </w:tabs>
        <w:ind w:left="3780" w:hanging="420"/>
      </w:pPr>
      <w:rPr>
        <w:rFonts w:ascii="Wingdings" w:hAnsi="Wingdings" w:hint="default"/>
      </w:rPr>
    </w:lvl>
  </w:abstractNum>
  <w:abstractNum w:abstractNumId="20">
    <w:nsid w:val="00000014"/>
    <w:multiLevelType w:val="hybridMultilevel"/>
    <w:tmpl w:val="00000000"/>
    <w:lvl w:ilvl="0" w:tplc="FDF8E01A">
      <w:start w:val="1"/>
      <w:numFmt w:val="bullet"/>
      <w:lvlText w:val=""/>
      <w:lvlJc w:val="left"/>
      <w:pPr>
        <w:tabs>
          <w:tab w:val="left" w:leader="none" w:pos="0"/>
        </w:tabs>
        <w:ind w:left="420" w:hanging="420"/>
      </w:pPr>
      <w:rPr>
        <w:rFonts w:ascii="Wingdings" w:hAnsi="Wingdings" w:hint="default"/>
      </w:rPr>
    </w:lvl>
    <w:lvl w:ilvl="1" w:tplc="D452CA26">
      <w:start w:val="1"/>
      <w:numFmt w:val="bullet"/>
      <w:lvlText w:val=""/>
      <w:lvlJc w:val="left"/>
      <w:pPr>
        <w:tabs>
          <w:tab w:val="left" w:leader="none" w:pos="0"/>
        </w:tabs>
        <w:ind w:left="840" w:hanging="420"/>
      </w:pPr>
      <w:rPr>
        <w:rFonts w:ascii="Wingdings" w:hAnsi="Wingdings" w:hint="default"/>
      </w:rPr>
    </w:lvl>
    <w:lvl w:ilvl="2" w:tplc="9A4A863A">
      <w:start w:val="1"/>
      <w:numFmt w:val="bullet"/>
      <w:lvlText w:val=""/>
      <w:lvlJc w:val="left"/>
      <w:pPr>
        <w:tabs>
          <w:tab w:val="left" w:leader="none" w:pos="0"/>
        </w:tabs>
        <w:ind w:left="1260" w:hanging="420"/>
      </w:pPr>
      <w:rPr>
        <w:rFonts w:ascii="Wingdings" w:hAnsi="Wingdings" w:hint="default"/>
      </w:rPr>
    </w:lvl>
    <w:lvl w:ilvl="3" w:tplc="D7DCBCF6">
      <w:start w:val="1"/>
      <w:numFmt w:val="bullet"/>
      <w:lvlText w:val=""/>
      <w:lvlJc w:val="left"/>
      <w:pPr>
        <w:tabs>
          <w:tab w:val="left" w:leader="none" w:pos="0"/>
        </w:tabs>
        <w:ind w:left="1680" w:hanging="420"/>
      </w:pPr>
      <w:rPr>
        <w:rFonts w:ascii="Wingdings" w:hAnsi="Wingdings" w:hint="default"/>
      </w:rPr>
    </w:lvl>
    <w:lvl w:ilvl="4" w:tplc="C1F2ED7E">
      <w:start w:val="1"/>
      <w:numFmt w:val="bullet"/>
      <w:lvlText w:val=""/>
      <w:lvlJc w:val="left"/>
      <w:pPr>
        <w:tabs>
          <w:tab w:val="left" w:leader="none" w:pos="0"/>
        </w:tabs>
        <w:ind w:left="2100" w:hanging="420"/>
      </w:pPr>
      <w:rPr>
        <w:rFonts w:ascii="Wingdings" w:hAnsi="Wingdings" w:hint="default"/>
      </w:rPr>
    </w:lvl>
    <w:lvl w:ilvl="5" w:tplc="A3ACAF58">
      <w:start w:val="1"/>
      <w:numFmt w:val="bullet"/>
      <w:lvlText w:val=""/>
      <w:lvlJc w:val="left"/>
      <w:pPr>
        <w:tabs>
          <w:tab w:val="left" w:leader="none" w:pos="0"/>
        </w:tabs>
        <w:ind w:left="2520" w:hanging="420"/>
      </w:pPr>
      <w:rPr>
        <w:rFonts w:ascii="Wingdings" w:hAnsi="Wingdings" w:hint="default"/>
      </w:rPr>
    </w:lvl>
    <w:lvl w:ilvl="6" w:tplc="36BE9896">
      <w:start w:val="1"/>
      <w:numFmt w:val="bullet"/>
      <w:lvlText w:val=""/>
      <w:lvlJc w:val="left"/>
      <w:pPr>
        <w:tabs>
          <w:tab w:val="left" w:leader="none" w:pos="0"/>
        </w:tabs>
        <w:ind w:left="2940" w:hanging="420"/>
      </w:pPr>
      <w:rPr>
        <w:rFonts w:ascii="Wingdings" w:hAnsi="Wingdings" w:hint="default"/>
      </w:rPr>
    </w:lvl>
    <w:lvl w:ilvl="7" w:tplc="24AEA03C">
      <w:start w:val="1"/>
      <w:numFmt w:val="bullet"/>
      <w:lvlText w:val=""/>
      <w:lvlJc w:val="left"/>
      <w:pPr>
        <w:tabs>
          <w:tab w:val="left" w:leader="none" w:pos="0"/>
        </w:tabs>
        <w:ind w:left="3360" w:hanging="420"/>
      </w:pPr>
      <w:rPr>
        <w:rFonts w:ascii="Wingdings" w:hAnsi="Wingdings" w:hint="default"/>
      </w:rPr>
    </w:lvl>
    <w:lvl w:ilvl="8" w:tplc="A8766688">
      <w:start w:val="1"/>
      <w:numFmt w:val="bullet"/>
      <w:lvlText w:val=""/>
      <w:lvlJc w:val="left"/>
      <w:pPr>
        <w:tabs>
          <w:tab w:val="left" w:leader="none" w:pos="0"/>
        </w:tabs>
        <w:ind w:left="3780" w:hanging="420"/>
      </w:pPr>
      <w:rPr>
        <w:rFonts w:ascii="Wingdings" w:hAnsi="Wingdings" w:hint="default"/>
      </w:rPr>
    </w:lvl>
  </w:abstractNum>
  <w:abstractNum w:abstractNumId="21">
    <w:nsid w:val="00000015"/>
    <w:multiLevelType w:val="hybridMultilevel"/>
    <w:tmpl w:val="00000000"/>
    <w:lvl w:ilvl="0" w:tplc="CA0A8368">
      <w:start w:val="1"/>
      <w:numFmt w:val="bullet"/>
      <w:lvlText w:val=""/>
      <w:lvlJc w:val="left"/>
      <w:pPr>
        <w:tabs>
          <w:tab w:val="left" w:leader="none" w:pos="0"/>
        </w:tabs>
        <w:ind w:left="420" w:hanging="420"/>
      </w:pPr>
      <w:rPr>
        <w:rFonts w:ascii="Wingdings" w:hAnsi="Wingdings" w:hint="default"/>
      </w:rPr>
    </w:lvl>
    <w:lvl w:ilvl="1" w:tplc="96F24696">
      <w:start w:val="1"/>
      <w:numFmt w:val="bullet"/>
      <w:lvlText w:val=""/>
      <w:lvlJc w:val="left"/>
      <w:pPr>
        <w:tabs>
          <w:tab w:val="left" w:leader="none" w:pos="0"/>
        </w:tabs>
        <w:ind w:left="840" w:hanging="420"/>
      </w:pPr>
      <w:rPr>
        <w:rFonts w:ascii="Wingdings" w:hAnsi="Wingdings" w:hint="default"/>
      </w:rPr>
    </w:lvl>
    <w:lvl w:ilvl="2" w:tplc="53569412">
      <w:start w:val="1"/>
      <w:numFmt w:val="bullet"/>
      <w:lvlText w:val=""/>
      <w:lvlJc w:val="left"/>
      <w:pPr>
        <w:tabs>
          <w:tab w:val="left" w:leader="none" w:pos="0"/>
        </w:tabs>
        <w:ind w:left="1260" w:hanging="420"/>
      </w:pPr>
      <w:rPr>
        <w:rFonts w:ascii="Wingdings" w:hAnsi="Wingdings" w:hint="default"/>
      </w:rPr>
    </w:lvl>
    <w:lvl w:ilvl="3" w:tplc="05A043EA">
      <w:start w:val="1"/>
      <w:numFmt w:val="bullet"/>
      <w:lvlText w:val=""/>
      <w:lvlJc w:val="left"/>
      <w:pPr>
        <w:tabs>
          <w:tab w:val="left" w:leader="none" w:pos="0"/>
        </w:tabs>
        <w:ind w:left="1680" w:hanging="420"/>
      </w:pPr>
      <w:rPr>
        <w:rFonts w:ascii="Wingdings" w:hAnsi="Wingdings" w:hint="default"/>
      </w:rPr>
    </w:lvl>
    <w:lvl w:ilvl="4" w:tplc="BCDE2C64">
      <w:start w:val="1"/>
      <w:numFmt w:val="bullet"/>
      <w:lvlText w:val=""/>
      <w:lvlJc w:val="left"/>
      <w:pPr>
        <w:tabs>
          <w:tab w:val="left" w:leader="none" w:pos="0"/>
        </w:tabs>
        <w:ind w:left="2100" w:hanging="420"/>
      </w:pPr>
      <w:rPr>
        <w:rFonts w:ascii="Wingdings" w:hAnsi="Wingdings" w:hint="default"/>
      </w:rPr>
    </w:lvl>
    <w:lvl w:ilvl="5" w:tplc="4544B342">
      <w:start w:val="1"/>
      <w:numFmt w:val="bullet"/>
      <w:lvlText w:val=""/>
      <w:lvlJc w:val="left"/>
      <w:pPr>
        <w:tabs>
          <w:tab w:val="left" w:leader="none" w:pos="0"/>
        </w:tabs>
        <w:ind w:left="2520" w:hanging="420"/>
      </w:pPr>
      <w:rPr>
        <w:rFonts w:ascii="Wingdings" w:hAnsi="Wingdings" w:hint="default"/>
      </w:rPr>
    </w:lvl>
    <w:lvl w:ilvl="6" w:tplc="7C72BFB2">
      <w:start w:val="1"/>
      <w:numFmt w:val="bullet"/>
      <w:lvlText w:val=""/>
      <w:lvlJc w:val="left"/>
      <w:pPr>
        <w:tabs>
          <w:tab w:val="left" w:leader="none" w:pos="0"/>
        </w:tabs>
        <w:ind w:left="2940" w:hanging="420"/>
      </w:pPr>
      <w:rPr>
        <w:rFonts w:ascii="Wingdings" w:hAnsi="Wingdings" w:hint="default"/>
      </w:rPr>
    </w:lvl>
    <w:lvl w:ilvl="7" w:tplc="B9242FAE">
      <w:start w:val="1"/>
      <w:numFmt w:val="bullet"/>
      <w:lvlText w:val=""/>
      <w:lvlJc w:val="left"/>
      <w:pPr>
        <w:tabs>
          <w:tab w:val="left" w:leader="none" w:pos="0"/>
        </w:tabs>
        <w:ind w:left="3360" w:hanging="420"/>
      </w:pPr>
      <w:rPr>
        <w:rFonts w:ascii="Wingdings" w:hAnsi="Wingdings" w:hint="default"/>
      </w:rPr>
    </w:lvl>
    <w:lvl w:ilvl="8" w:tplc="800851EA">
      <w:start w:val="1"/>
      <w:numFmt w:val="bullet"/>
      <w:lvlText w:val=""/>
      <w:lvlJc w:val="left"/>
      <w:pPr>
        <w:tabs>
          <w:tab w:val="left" w:leader="none" w:pos="0"/>
        </w:tabs>
        <w:ind w:left="3780" w:hanging="420"/>
      </w:pPr>
      <w:rPr>
        <w:rFonts w:ascii="Wingdings" w:hAnsi="Wingdings" w:hint="default"/>
      </w:rPr>
    </w:lvl>
  </w:abstractNum>
  <w:abstractNum w:abstractNumId="22">
    <w:nsid w:val="00000016"/>
    <w:multiLevelType w:val="hybridMultilevel"/>
    <w:tmpl w:val="00000000"/>
    <w:lvl w:ilvl="0" w:tplc="79C88A3A">
      <w:start w:val="1"/>
      <w:numFmt w:val="bullet"/>
      <w:lvlText w:val=""/>
      <w:lvlJc w:val="left"/>
      <w:pPr>
        <w:tabs>
          <w:tab w:val="left" w:leader="none" w:pos="0"/>
        </w:tabs>
        <w:ind w:left="420" w:hanging="420"/>
      </w:pPr>
      <w:rPr>
        <w:rFonts w:ascii="Wingdings" w:hAnsi="Wingdings" w:hint="default"/>
      </w:rPr>
    </w:lvl>
    <w:lvl w:ilvl="1" w:tplc="5D6A1668">
      <w:start w:val="1"/>
      <w:numFmt w:val="bullet"/>
      <w:lvlText w:val=""/>
      <w:lvlJc w:val="left"/>
      <w:pPr>
        <w:tabs>
          <w:tab w:val="left" w:leader="none" w:pos="0"/>
        </w:tabs>
        <w:ind w:left="840" w:hanging="420"/>
      </w:pPr>
      <w:rPr>
        <w:rFonts w:ascii="Wingdings" w:hAnsi="Wingdings" w:hint="default"/>
      </w:rPr>
    </w:lvl>
    <w:lvl w:ilvl="2" w:tplc="DE68F81C">
      <w:start w:val="1"/>
      <w:numFmt w:val="bullet"/>
      <w:lvlText w:val=""/>
      <w:lvlJc w:val="left"/>
      <w:pPr>
        <w:tabs>
          <w:tab w:val="left" w:leader="none" w:pos="0"/>
        </w:tabs>
        <w:ind w:left="1260" w:hanging="420"/>
      </w:pPr>
      <w:rPr>
        <w:rFonts w:ascii="Wingdings" w:hAnsi="Wingdings" w:hint="default"/>
      </w:rPr>
    </w:lvl>
    <w:lvl w:ilvl="3" w:tplc="EBF24B60">
      <w:start w:val="1"/>
      <w:numFmt w:val="bullet"/>
      <w:lvlText w:val=""/>
      <w:lvlJc w:val="left"/>
      <w:pPr>
        <w:tabs>
          <w:tab w:val="left" w:leader="none" w:pos="0"/>
        </w:tabs>
        <w:ind w:left="1680" w:hanging="420"/>
      </w:pPr>
      <w:rPr>
        <w:rFonts w:ascii="Wingdings" w:hAnsi="Wingdings" w:hint="default"/>
      </w:rPr>
    </w:lvl>
    <w:lvl w:ilvl="4" w:tplc="1AF48474">
      <w:start w:val="1"/>
      <w:numFmt w:val="bullet"/>
      <w:lvlText w:val=""/>
      <w:lvlJc w:val="left"/>
      <w:pPr>
        <w:tabs>
          <w:tab w:val="left" w:leader="none" w:pos="0"/>
        </w:tabs>
        <w:ind w:left="2100" w:hanging="420"/>
      </w:pPr>
      <w:rPr>
        <w:rFonts w:ascii="Wingdings" w:hAnsi="Wingdings" w:hint="default"/>
      </w:rPr>
    </w:lvl>
    <w:lvl w:ilvl="5" w:tplc="FB9C416E">
      <w:start w:val="1"/>
      <w:numFmt w:val="bullet"/>
      <w:lvlText w:val=""/>
      <w:lvlJc w:val="left"/>
      <w:pPr>
        <w:tabs>
          <w:tab w:val="left" w:leader="none" w:pos="0"/>
        </w:tabs>
        <w:ind w:left="2520" w:hanging="420"/>
      </w:pPr>
      <w:rPr>
        <w:rFonts w:ascii="Wingdings" w:hAnsi="Wingdings" w:hint="default"/>
      </w:rPr>
    </w:lvl>
    <w:lvl w:ilvl="6" w:tplc="9D2624DE">
      <w:start w:val="1"/>
      <w:numFmt w:val="bullet"/>
      <w:lvlText w:val=""/>
      <w:lvlJc w:val="left"/>
      <w:pPr>
        <w:tabs>
          <w:tab w:val="left" w:leader="none" w:pos="0"/>
        </w:tabs>
        <w:ind w:left="2940" w:hanging="420"/>
      </w:pPr>
      <w:rPr>
        <w:rFonts w:ascii="Wingdings" w:hAnsi="Wingdings" w:hint="default"/>
      </w:rPr>
    </w:lvl>
    <w:lvl w:ilvl="7" w:tplc="E4B8200E">
      <w:start w:val="1"/>
      <w:numFmt w:val="bullet"/>
      <w:lvlText w:val=""/>
      <w:lvlJc w:val="left"/>
      <w:pPr>
        <w:tabs>
          <w:tab w:val="left" w:leader="none" w:pos="0"/>
        </w:tabs>
        <w:ind w:left="3360" w:hanging="420"/>
      </w:pPr>
      <w:rPr>
        <w:rFonts w:ascii="Wingdings" w:hAnsi="Wingdings" w:hint="default"/>
      </w:rPr>
    </w:lvl>
    <w:lvl w:ilvl="8" w:tplc="1A3A7544">
      <w:start w:val="1"/>
      <w:numFmt w:val="bullet"/>
      <w:lvlText w:val=""/>
      <w:lvlJc w:val="left"/>
      <w:pPr>
        <w:tabs>
          <w:tab w:val="left" w:leader="none" w:pos="0"/>
        </w:tabs>
        <w:ind w:left="3780" w:hanging="420"/>
      </w:pPr>
      <w:rPr>
        <w:rFonts w:ascii="Wingdings" w:hAnsi="Wingdings" w:hint="default"/>
      </w:rPr>
    </w:lvl>
  </w:abstractNum>
  <w:abstractNum w:abstractNumId="23">
    <w:nsid w:val="00000017"/>
    <w:multiLevelType w:val="hybridMultilevel"/>
    <w:tmpl w:val="00000000"/>
    <w:lvl w:ilvl="0" w:tplc="A3D0FCA8">
      <w:start w:val="1"/>
      <w:numFmt w:val="bullet"/>
      <w:lvlText w:val=""/>
      <w:lvlJc w:val="left"/>
      <w:pPr>
        <w:tabs>
          <w:tab w:val="left" w:leader="none" w:pos="0"/>
        </w:tabs>
        <w:ind w:left="420" w:hanging="420"/>
      </w:pPr>
      <w:rPr>
        <w:rFonts w:ascii="Wingdings" w:hAnsi="Wingdings" w:hint="default"/>
      </w:rPr>
    </w:lvl>
    <w:lvl w:ilvl="1" w:tplc="4328CB94">
      <w:start w:val="1"/>
      <w:numFmt w:val="bullet"/>
      <w:lvlText w:val=""/>
      <w:lvlJc w:val="left"/>
      <w:pPr>
        <w:tabs>
          <w:tab w:val="left" w:leader="none" w:pos="0"/>
        </w:tabs>
        <w:ind w:left="840" w:hanging="420"/>
      </w:pPr>
      <w:rPr>
        <w:rFonts w:ascii="Wingdings" w:hAnsi="Wingdings" w:hint="default"/>
      </w:rPr>
    </w:lvl>
    <w:lvl w:ilvl="2" w:tplc="8A0C5F8A">
      <w:start w:val="1"/>
      <w:numFmt w:val="bullet"/>
      <w:lvlText w:val=""/>
      <w:lvlJc w:val="left"/>
      <w:pPr>
        <w:tabs>
          <w:tab w:val="left" w:leader="none" w:pos="0"/>
        </w:tabs>
        <w:ind w:left="1260" w:hanging="420"/>
      </w:pPr>
      <w:rPr>
        <w:rFonts w:ascii="Wingdings" w:hAnsi="Wingdings" w:hint="default"/>
      </w:rPr>
    </w:lvl>
    <w:lvl w:ilvl="3" w:tplc="88E2E602">
      <w:start w:val="1"/>
      <w:numFmt w:val="bullet"/>
      <w:lvlText w:val=""/>
      <w:lvlJc w:val="left"/>
      <w:pPr>
        <w:tabs>
          <w:tab w:val="left" w:leader="none" w:pos="0"/>
        </w:tabs>
        <w:ind w:left="1680" w:hanging="420"/>
      </w:pPr>
      <w:rPr>
        <w:rFonts w:ascii="Wingdings" w:hAnsi="Wingdings" w:hint="default"/>
      </w:rPr>
    </w:lvl>
    <w:lvl w:ilvl="4" w:tplc="83945150">
      <w:start w:val="1"/>
      <w:numFmt w:val="bullet"/>
      <w:lvlText w:val=""/>
      <w:lvlJc w:val="left"/>
      <w:pPr>
        <w:tabs>
          <w:tab w:val="left" w:leader="none" w:pos="0"/>
        </w:tabs>
        <w:ind w:left="2100" w:hanging="420"/>
      </w:pPr>
      <w:rPr>
        <w:rFonts w:ascii="Wingdings" w:hAnsi="Wingdings" w:hint="default"/>
      </w:rPr>
    </w:lvl>
    <w:lvl w:ilvl="5" w:tplc="F662B976">
      <w:start w:val="1"/>
      <w:numFmt w:val="bullet"/>
      <w:lvlText w:val=""/>
      <w:lvlJc w:val="left"/>
      <w:pPr>
        <w:tabs>
          <w:tab w:val="left" w:leader="none" w:pos="0"/>
        </w:tabs>
        <w:ind w:left="2520" w:hanging="420"/>
      </w:pPr>
      <w:rPr>
        <w:rFonts w:ascii="Wingdings" w:hAnsi="Wingdings" w:hint="default"/>
      </w:rPr>
    </w:lvl>
    <w:lvl w:ilvl="6" w:tplc="8D625F18">
      <w:start w:val="1"/>
      <w:numFmt w:val="bullet"/>
      <w:lvlText w:val=""/>
      <w:lvlJc w:val="left"/>
      <w:pPr>
        <w:tabs>
          <w:tab w:val="left" w:leader="none" w:pos="0"/>
        </w:tabs>
        <w:ind w:left="2940" w:hanging="420"/>
      </w:pPr>
      <w:rPr>
        <w:rFonts w:ascii="Wingdings" w:hAnsi="Wingdings" w:hint="default"/>
      </w:rPr>
    </w:lvl>
    <w:lvl w:ilvl="7" w:tplc="B46E920A">
      <w:start w:val="1"/>
      <w:numFmt w:val="bullet"/>
      <w:lvlText w:val=""/>
      <w:lvlJc w:val="left"/>
      <w:pPr>
        <w:tabs>
          <w:tab w:val="left" w:leader="none" w:pos="0"/>
        </w:tabs>
        <w:ind w:left="3360" w:hanging="420"/>
      </w:pPr>
      <w:rPr>
        <w:rFonts w:ascii="Wingdings" w:hAnsi="Wingdings" w:hint="default"/>
      </w:rPr>
    </w:lvl>
    <w:lvl w:ilvl="8" w:tplc="2450531A">
      <w:start w:val="1"/>
      <w:numFmt w:val="bullet"/>
      <w:lvlText w:val=""/>
      <w:lvlJc w:val="left"/>
      <w:pPr>
        <w:tabs>
          <w:tab w:val="left" w:leader="none" w:pos="0"/>
        </w:tabs>
        <w:ind w:left="3780" w:hanging="420"/>
      </w:pPr>
      <w:rPr>
        <w:rFonts w:ascii="Wingdings" w:hAnsi="Wingdings" w:hint="default"/>
      </w:rPr>
    </w:lvl>
  </w:abstractNum>
  <w:abstractNum w:abstractNumId="24">
    <w:nsid w:val="00000018"/>
    <w:multiLevelType w:val="hybridMultilevel"/>
    <w:tmpl w:val="00000000"/>
    <w:lvl w:ilvl="0" w:tplc="580E731C">
      <w:start w:val="1"/>
      <w:numFmt w:val="bullet"/>
      <w:lvlText w:val=""/>
      <w:lvlJc w:val="left"/>
      <w:pPr>
        <w:tabs>
          <w:tab w:val="left" w:leader="none" w:pos="0"/>
        </w:tabs>
        <w:ind w:left="420" w:hanging="420"/>
      </w:pPr>
      <w:rPr>
        <w:rFonts w:ascii="Wingdings" w:hAnsi="Wingdings" w:hint="default"/>
      </w:rPr>
    </w:lvl>
    <w:lvl w:ilvl="1" w:tplc="88E2B016">
      <w:start w:val="1"/>
      <w:numFmt w:val="bullet"/>
      <w:lvlText w:val=""/>
      <w:lvlJc w:val="left"/>
      <w:pPr>
        <w:tabs>
          <w:tab w:val="left" w:leader="none" w:pos="0"/>
        </w:tabs>
        <w:ind w:left="840" w:hanging="420"/>
      </w:pPr>
      <w:rPr>
        <w:rFonts w:ascii="Wingdings" w:hAnsi="Wingdings" w:hint="default"/>
      </w:rPr>
    </w:lvl>
    <w:lvl w:ilvl="2" w:tplc="C110FC26">
      <w:start w:val="1"/>
      <w:numFmt w:val="bullet"/>
      <w:lvlText w:val=""/>
      <w:lvlJc w:val="left"/>
      <w:pPr>
        <w:tabs>
          <w:tab w:val="left" w:leader="none" w:pos="0"/>
        </w:tabs>
        <w:ind w:left="1260" w:hanging="420"/>
      </w:pPr>
      <w:rPr>
        <w:rFonts w:ascii="Wingdings" w:hAnsi="Wingdings" w:hint="default"/>
      </w:rPr>
    </w:lvl>
    <w:lvl w:ilvl="3" w:tplc="D3005E34">
      <w:start w:val="1"/>
      <w:numFmt w:val="bullet"/>
      <w:lvlText w:val=""/>
      <w:lvlJc w:val="left"/>
      <w:pPr>
        <w:tabs>
          <w:tab w:val="left" w:leader="none" w:pos="0"/>
        </w:tabs>
        <w:ind w:left="1680" w:hanging="420"/>
      </w:pPr>
      <w:rPr>
        <w:rFonts w:ascii="Wingdings" w:hAnsi="Wingdings" w:hint="default"/>
      </w:rPr>
    </w:lvl>
    <w:lvl w:ilvl="4" w:tplc="7EBEDA18">
      <w:start w:val="1"/>
      <w:numFmt w:val="bullet"/>
      <w:lvlText w:val=""/>
      <w:lvlJc w:val="left"/>
      <w:pPr>
        <w:tabs>
          <w:tab w:val="left" w:leader="none" w:pos="0"/>
        </w:tabs>
        <w:ind w:left="2100" w:hanging="420"/>
      </w:pPr>
      <w:rPr>
        <w:rFonts w:ascii="Wingdings" w:hAnsi="Wingdings" w:hint="default"/>
      </w:rPr>
    </w:lvl>
    <w:lvl w:ilvl="5" w:tplc="6764ED5C">
      <w:start w:val="1"/>
      <w:numFmt w:val="bullet"/>
      <w:lvlText w:val=""/>
      <w:lvlJc w:val="left"/>
      <w:pPr>
        <w:tabs>
          <w:tab w:val="left" w:leader="none" w:pos="0"/>
        </w:tabs>
        <w:ind w:left="2520" w:hanging="420"/>
      </w:pPr>
      <w:rPr>
        <w:rFonts w:ascii="Wingdings" w:hAnsi="Wingdings" w:hint="default"/>
      </w:rPr>
    </w:lvl>
    <w:lvl w:ilvl="6" w:tplc="7FECE710">
      <w:start w:val="1"/>
      <w:numFmt w:val="bullet"/>
      <w:lvlText w:val=""/>
      <w:lvlJc w:val="left"/>
      <w:pPr>
        <w:tabs>
          <w:tab w:val="left" w:leader="none" w:pos="0"/>
        </w:tabs>
        <w:ind w:left="2940" w:hanging="420"/>
      </w:pPr>
      <w:rPr>
        <w:rFonts w:ascii="Wingdings" w:hAnsi="Wingdings" w:hint="default"/>
      </w:rPr>
    </w:lvl>
    <w:lvl w:ilvl="7" w:tplc="02142AAC">
      <w:start w:val="1"/>
      <w:numFmt w:val="bullet"/>
      <w:lvlText w:val=""/>
      <w:lvlJc w:val="left"/>
      <w:pPr>
        <w:tabs>
          <w:tab w:val="left" w:leader="none" w:pos="0"/>
        </w:tabs>
        <w:ind w:left="3360" w:hanging="420"/>
      </w:pPr>
      <w:rPr>
        <w:rFonts w:ascii="Wingdings" w:hAnsi="Wingdings" w:hint="default"/>
      </w:rPr>
    </w:lvl>
    <w:lvl w:ilvl="8" w:tplc="9210DBF4">
      <w:start w:val="1"/>
      <w:numFmt w:val="bullet"/>
      <w:lvlText w:val=""/>
      <w:lvlJc w:val="left"/>
      <w:pPr>
        <w:tabs>
          <w:tab w:val="left" w:leader="none" w:pos="0"/>
        </w:tabs>
        <w:ind w:left="3780" w:hanging="420"/>
      </w:pPr>
      <w:rPr>
        <w:rFonts w:ascii="Wingdings" w:hAnsi="Wingdings" w:hint="default"/>
      </w:rPr>
    </w:lvl>
  </w:abstractNum>
  <w:abstractNum w:abstractNumId="25">
    <w:nsid w:val="00000019"/>
    <w:multiLevelType w:val="hybridMultilevel"/>
    <w:tmpl w:val="00000000"/>
    <w:lvl w:ilvl="0" w:tplc="6DE693A4">
      <w:start w:val="1"/>
      <w:numFmt w:val="bullet"/>
      <w:lvlText w:val=""/>
      <w:lvlJc w:val="left"/>
      <w:pPr>
        <w:tabs>
          <w:tab w:val="left" w:leader="none" w:pos="0"/>
        </w:tabs>
        <w:ind w:left="420" w:hanging="420"/>
      </w:pPr>
      <w:rPr>
        <w:rFonts w:ascii="Wingdings" w:hAnsi="Wingdings" w:hint="default"/>
      </w:rPr>
    </w:lvl>
    <w:lvl w:ilvl="1" w:tplc="6D6424BE">
      <w:start w:val="1"/>
      <w:numFmt w:val="bullet"/>
      <w:lvlText w:val=""/>
      <w:lvlJc w:val="left"/>
      <w:pPr>
        <w:tabs>
          <w:tab w:val="left" w:leader="none" w:pos="0"/>
        </w:tabs>
        <w:ind w:left="840" w:hanging="420"/>
      </w:pPr>
      <w:rPr>
        <w:rFonts w:ascii="Wingdings" w:hAnsi="Wingdings" w:hint="default"/>
      </w:rPr>
    </w:lvl>
    <w:lvl w:ilvl="2" w:tplc="07B85CDE">
      <w:start w:val="1"/>
      <w:numFmt w:val="bullet"/>
      <w:lvlText w:val=""/>
      <w:lvlJc w:val="left"/>
      <w:pPr>
        <w:tabs>
          <w:tab w:val="left" w:leader="none" w:pos="0"/>
        </w:tabs>
        <w:ind w:left="1260" w:hanging="420"/>
      </w:pPr>
      <w:rPr>
        <w:rFonts w:ascii="Wingdings" w:hAnsi="Wingdings" w:hint="default"/>
      </w:rPr>
    </w:lvl>
    <w:lvl w:ilvl="3" w:tplc="2D94D47A">
      <w:start w:val="1"/>
      <w:numFmt w:val="bullet"/>
      <w:lvlText w:val=""/>
      <w:lvlJc w:val="left"/>
      <w:pPr>
        <w:tabs>
          <w:tab w:val="left" w:leader="none" w:pos="0"/>
        </w:tabs>
        <w:ind w:left="1680" w:hanging="420"/>
      </w:pPr>
      <w:rPr>
        <w:rFonts w:ascii="Wingdings" w:hAnsi="Wingdings" w:hint="default"/>
      </w:rPr>
    </w:lvl>
    <w:lvl w:ilvl="4" w:tplc="0576F5CE">
      <w:start w:val="1"/>
      <w:numFmt w:val="bullet"/>
      <w:lvlText w:val=""/>
      <w:lvlJc w:val="left"/>
      <w:pPr>
        <w:tabs>
          <w:tab w:val="left" w:leader="none" w:pos="0"/>
        </w:tabs>
        <w:ind w:left="2100" w:hanging="420"/>
      </w:pPr>
      <w:rPr>
        <w:rFonts w:ascii="Wingdings" w:hAnsi="Wingdings" w:hint="default"/>
      </w:rPr>
    </w:lvl>
    <w:lvl w:ilvl="5" w:tplc="7A3A8F66">
      <w:start w:val="1"/>
      <w:numFmt w:val="bullet"/>
      <w:lvlText w:val=""/>
      <w:lvlJc w:val="left"/>
      <w:pPr>
        <w:tabs>
          <w:tab w:val="left" w:leader="none" w:pos="0"/>
        </w:tabs>
        <w:ind w:left="2520" w:hanging="420"/>
      </w:pPr>
      <w:rPr>
        <w:rFonts w:ascii="Wingdings" w:hAnsi="Wingdings" w:hint="default"/>
      </w:rPr>
    </w:lvl>
    <w:lvl w:ilvl="6" w:tplc="CB3AF6A0">
      <w:start w:val="1"/>
      <w:numFmt w:val="bullet"/>
      <w:lvlText w:val=""/>
      <w:lvlJc w:val="left"/>
      <w:pPr>
        <w:tabs>
          <w:tab w:val="left" w:leader="none" w:pos="0"/>
        </w:tabs>
        <w:ind w:left="2940" w:hanging="420"/>
      </w:pPr>
      <w:rPr>
        <w:rFonts w:ascii="Wingdings" w:hAnsi="Wingdings" w:hint="default"/>
      </w:rPr>
    </w:lvl>
    <w:lvl w:ilvl="7" w:tplc="09625454">
      <w:start w:val="1"/>
      <w:numFmt w:val="bullet"/>
      <w:lvlText w:val=""/>
      <w:lvlJc w:val="left"/>
      <w:pPr>
        <w:tabs>
          <w:tab w:val="left" w:leader="none" w:pos="0"/>
        </w:tabs>
        <w:ind w:left="3360" w:hanging="420"/>
      </w:pPr>
      <w:rPr>
        <w:rFonts w:ascii="Wingdings" w:hAnsi="Wingdings" w:hint="default"/>
      </w:rPr>
    </w:lvl>
    <w:lvl w:ilvl="8" w:tplc="873A2E1C">
      <w:start w:val="1"/>
      <w:numFmt w:val="bullet"/>
      <w:lvlText w:val=""/>
      <w:lvlJc w:val="left"/>
      <w:pPr>
        <w:tabs>
          <w:tab w:val="left" w:leader="none" w:pos="0"/>
        </w:tabs>
        <w:ind w:left="3780" w:hanging="420"/>
      </w:pPr>
      <w:rPr>
        <w:rFonts w:ascii="Wingdings" w:hAnsi="Wingdings" w:hint="default"/>
      </w:rPr>
    </w:lvl>
  </w:abstractNum>
  <w:abstractNum w:abstractNumId="26">
    <w:nsid w:val="0000001A"/>
    <w:multiLevelType w:val="hybridMultilevel"/>
    <w:tmpl w:val="00000000"/>
    <w:lvl w:ilvl="0" w:tplc="A64A01D6">
      <w:start w:val="1"/>
      <w:numFmt w:val="bullet"/>
      <w:lvlText w:val=""/>
      <w:lvlJc w:val="left"/>
      <w:pPr>
        <w:tabs>
          <w:tab w:val="left" w:leader="none" w:pos="0"/>
        </w:tabs>
        <w:ind w:left="420" w:hanging="420"/>
      </w:pPr>
      <w:rPr>
        <w:rFonts w:ascii="Wingdings" w:hAnsi="Wingdings" w:hint="default"/>
      </w:rPr>
    </w:lvl>
    <w:lvl w:ilvl="1" w:tplc="AF2A8986">
      <w:start w:val="1"/>
      <w:numFmt w:val="bullet"/>
      <w:lvlText w:val=""/>
      <w:lvlJc w:val="left"/>
      <w:pPr>
        <w:tabs>
          <w:tab w:val="left" w:leader="none" w:pos="0"/>
        </w:tabs>
        <w:ind w:left="840" w:hanging="420"/>
      </w:pPr>
      <w:rPr>
        <w:rFonts w:ascii="Wingdings" w:hAnsi="Wingdings" w:hint="default"/>
      </w:rPr>
    </w:lvl>
    <w:lvl w:ilvl="2" w:tplc="57B0771A">
      <w:start w:val="1"/>
      <w:numFmt w:val="bullet"/>
      <w:lvlText w:val=""/>
      <w:lvlJc w:val="left"/>
      <w:pPr>
        <w:tabs>
          <w:tab w:val="left" w:leader="none" w:pos="0"/>
        </w:tabs>
        <w:ind w:left="1260" w:hanging="420"/>
      </w:pPr>
      <w:rPr>
        <w:rFonts w:ascii="Wingdings" w:hAnsi="Wingdings" w:hint="default"/>
      </w:rPr>
    </w:lvl>
    <w:lvl w:ilvl="3" w:tplc="84A4EBB2">
      <w:start w:val="1"/>
      <w:numFmt w:val="bullet"/>
      <w:lvlText w:val=""/>
      <w:lvlJc w:val="left"/>
      <w:pPr>
        <w:tabs>
          <w:tab w:val="left" w:leader="none" w:pos="0"/>
        </w:tabs>
        <w:ind w:left="1680" w:hanging="420"/>
      </w:pPr>
      <w:rPr>
        <w:rFonts w:ascii="Wingdings" w:hAnsi="Wingdings" w:hint="default"/>
      </w:rPr>
    </w:lvl>
    <w:lvl w:ilvl="4" w:tplc="BAFE3A10">
      <w:start w:val="1"/>
      <w:numFmt w:val="bullet"/>
      <w:lvlText w:val=""/>
      <w:lvlJc w:val="left"/>
      <w:pPr>
        <w:tabs>
          <w:tab w:val="left" w:leader="none" w:pos="0"/>
        </w:tabs>
        <w:ind w:left="2100" w:hanging="420"/>
      </w:pPr>
      <w:rPr>
        <w:rFonts w:ascii="Wingdings" w:hAnsi="Wingdings" w:hint="default"/>
      </w:rPr>
    </w:lvl>
    <w:lvl w:ilvl="5" w:tplc="C2BE8CC2">
      <w:start w:val="1"/>
      <w:numFmt w:val="bullet"/>
      <w:lvlText w:val=""/>
      <w:lvlJc w:val="left"/>
      <w:pPr>
        <w:tabs>
          <w:tab w:val="left" w:leader="none" w:pos="0"/>
        </w:tabs>
        <w:ind w:left="2520" w:hanging="420"/>
      </w:pPr>
      <w:rPr>
        <w:rFonts w:ascii="Wingdings" w:hAnsi="Wingdings" w:hint="default"/>
      </w:rPr>
    </w:lvl>
    <w:lvl w:ilvl="6" w:tplc="971C9CE2">
      <w:start w:val="1"/>
      <w:numFmt w:val="bullet"/>
      <w:lvlText w:val=""/>
      <w:lvlJc w:val="left"/>
      <w:pPr>
        <w:tabs>
          <w:tab w:val="left" w:leader="none" w:pos="0"/>
        </w:tabs>
        <w:ind w:left="2940" w:hanging="420"/>
      </w:pPr>
      <w:rPr>
        <w:rFonts w:ascii="Wingdings" w:hAnsi="Wingdings" w:hint="default"/>
      </w:rPr>
    </w:lvl>
    <w:lvl w:ilvl="7" w:tplc="03C4CD08">
      <w:start w:val="1"/>
      <w:numFmt w:val="bullet"/>
      <w:lvlText w:val=""/>
      <w:lvlJc w:val="left"/>
      <w:pPr>
        <w:tabs>
          <w:tab w:val="left" w:leader="none" w:pos="0"/>
        </w:tabs>
        <w:ind w:left="3360" w:hanging="420"/>
      </w:pPr>
      <w:rPr>
        <w:rFonts w:ascii="Wingdings" w:hAnsi="Wingdings" w:hint="default"/>
      </w:rPr>
    </w:lvl>
    <w:lvl w:ilvl="8" w:tplc="5C4C4C18">
      <w:start w:val="1"/>
      <w:numFmt w:val="bullet"/>
      <w:lvlText w:val=""/>
      <w:lvlJc w:val="left"/>
      <w:pPr>
        <w:tabs>
          <w:tab w:val="left" w:leader="none" w:pos="0"/>
        </w:tabs>
        <w:ind w:left="3780" w:hanging="420"/>
      </w:pPr>
      <w:rPr>
        <w:rFonts w:ascii="Wingdings" w:hAnsi="Wingdings" w:hint="default"/>
      </w:rPr>
    </w:lvl>
  </w:abstractNum>
  <w:abstractNum w:abstractNumId="27">
    <w:nsid w:val="0000001B"/>
    <w:multiLevelType w:val="hybridMultilevel"/>
    <w:tmpl w:val="00000000"/>
    <w:lvl w:ilvl="0" w:tplc="D3F61AE6">
      <w:start w:val="1"/>
      <w:numFmt w:val="bullet"/>
      <w:lvlText w:val=""/>
      <w:lvlJc w:val="left"/>
      <w:pPr>
        <w:tabs>
          <w:tab w:val="left" w:leader="none" w:pos="0"/>
        </w:tabs>
        <w:ind w:left="420" w:hanging="420"/>
      </w:pPr>
      <w:rPr>
        <w:rFonts w:ascii="Wingdings" w:hAnsi="Wingdings" w:hint="default"/>
      </w:rPr>
    </w:lvl>
    <w:lvl w:ilvl="1" w:tplc="44BE8522">
      <w:start w:val="1"/>
      <w:numFmt w:val="bullet"/>
      <w:lvlText w:val=""/>
      <w:lvlJc w:val="left"/>
      <w:pPr>
        <w:tabs>
          <w:tab w:val="left" w:leader="none" w:pos="0"/>
        </w:tabs>
        <w:ind w:left="840" w:hanging="420"/>
      </w:pPr>
      <w:rPr>
        <w:rFonts w:ascii="Wingdings" w:hAnsi="Wingdings" w:hint="default"/>
      </w:rPr>
    </w:lvl>
    <w:lvl w:ilvl="2" w:tplc="0308A59C">
      <w:start w:val="1"/>
      <w:numFmt w:val="bullet"/>
      <w:lvlText w:val=""/>
      <w:lvlJc w:val="left"/>
      <w:pPr>
        <w:tabs>
          <w:tab w:val="left" w:leader="none" w:pos="0"/>
        </w:tabs>
        <w:ind w:left="1260" w:hanging="420"/>
      </w:pPr>
      <w:rPr>
        <w:rFonts w:ascii="Wingdings" w:hAnsi="Wingdings" w:hint="default"/>
      </w:rPr>
    </w:lvl>
    <w:lvl w:ilvl="3" w:tplc="BFD2722A">
      <w:start w:val="1"/>
      <w:numFmt w:val="bullet"/>
      <w:lvlText w:val=""/>
      <w:lvlJc w:val="left"/>
      <w:pPr>
        <w:tabs>
          <w:tab w:val="left" w:leader="none" w:pos="0"/>
        </w:tabs>
        <w:ind w:left="1680" w:hanging="420"/>
      </w:pPr>
      <w:rPr>
        <w:rFonts w:ascii="Wingdings" w:hAnsi="Wingdings" w:hint="default"/>
      </w:rPr>
    </w:lvl>
    <w:lvl w:ilvl="4" w:tplc="59D83440">
      <w:start w:val="1"/>
      <w:numFmt w:val="bullet"/>
      <w:lvlText w:val=""/>
      <w:lvlJc w:val="left"/>
      <w:pPr>
        <w:tabs>
          <w:tab w:val="left" w:leader="none" w:pos="0"/>
        </w:tabs>
        <w:ind w:left="2100" w:hanging="420"/>
      </w:pPr>
      <w:rPr>
        <w:rFonts w:ascii="Wingdings" w:hAnsi="Wingdings" w:hint="default"/>
      </w:rPr>
    </w:lvl>
    <w:lvl w:ilvl="5" w:tplc="C6FE7490">
      <w:start w:val="1"/>
      <w:numFmt w:val="bullet"/>
      <w:lvlText w:val=""/>
      <w:lvlJc w:val="left"/>
      <w:pPr>
        <w:tabs>
          <w:tab w:val="left" w:leader="none" w:pos="0"/>
        </w:tabs>
        <w:ind w:left="2520" w:hanging="420"/>
      </w:pPr>
      <w:rPr>
        <w:rFonts w:ascii="Wingdings" w:hAnsi="Wingdings" w:hint="default"/>
      </w:rPr>
    </w:lvl>
    <w:lvl w:ilvl="6" w:tplc="5122FDC6">
      <w:start w:val="1"/>
      <w:numFmt w:val="bullet"/>
      <w:lvlText w:val=""/>
      <w:lvlJc w:val="left"/>
      <w:pPr>
        <w:tabs>
          <w:tab w:val="left" w:leader="none" w:pos="0"/>
        </w:tabs>
        <w:ind w:left="2940" w:hanging="420"/>
      </w:pPr>
      <w:rPr>
        <w:rFonts w:ascii="Wingdings" w:hAnsi="Wingdings" w:hint="default"/>
      </w:rPr>
    </w:lvl>
    <w:lvl w:ilvl="7" w:tplc="303A72F4">
      <w:start w:val="1"/>
      <w:numFmt w:val="bullet"/>
      <w:lvlText w:val=""/>
      <w:lvlJc w:val="left"/>
      <w:pPr>
        <w:tabs>
          <w:tab w:val="left" w:leader="none" w:pos="0"/>
        </w:tabs>
        <w:ind w:left="3360" w:hanging="420"/>
      </w:pPr>
      <w:rPr>
        <w:rFonts w:ascii="Wingdings" w:hAnsi="Wingdings" w:hint="default"/>
      </w:rPr>
    </w:lvl>
    <w:lvl w:ilvl="8" w:tplc="6DD04F06">
      <w:start w:val="1"/>
      <w:numFmt w:val="bullet"/>
      <w:lvlText w:val=""/>
      <w:lvlJc w:val="left"/>
      <w:pPr>
        <w:tabs>
          <w:tab w:val="left" w:leader="none" w:pos="0"/>
        </w:tabs>
        <w:ind w:left="3780" w:hanging="420"/>
      </w:pPr>
      <w:rPr>
        <w:rFonts w:ascii="Wingdings" w:hAnsi="Wingdings" w:hint="default"/>
      </w:rPr>
    </w:lvl>
  </w:abstractNum>
  <w:abstractNum w:abstractNumId="28">
    <w:nsid w:val="0000001C"/>
    <w:multiLevelType w:val="hybridMultilevel"/>
    <w:tmpl w:val="00000000"/>
    <w:lvl w:ilvl="0" w:tplc="D3B0C518">
      <w:start w:val="1"/>
      <w:numFmt w:val="bullet"/>
      <w:lvlText w:val=""/>
      <w:lvlJc w:val="left"/>
      <w:pPr>
        <w:tabs>
          <w:tab w:val="left" w:leader="none" w:pos="0"/>
        </w:tabs>
        <w:ind w:left="420" w:hanging="420"/>
      </w:pPr>
      <w:rPr>
        <w:rFonts w:ascii="Wingdings" w:hAnsi="Wingdings" w:hint="default"/>
      </w:rPr>
    </w:lvl>
    <w:lvl w:ilvl="1" w:tplc="C3B0EC36">
      <w:start w:val="1"/>
      <w:numFmt w:val="bullet"/>
      <w:lvlText w:val=""/>
      <w:lvlJc w:val="left"/>
      <w:pPr>
        <w:tabs>
          <w:tab w:val="left" w:leader="none" w:pos="0"/>
        </w:tabs>
        <w:ind w:left="840" w:hanging="420"/>
      </w:pPr>
      <w:rPr>
        <w:rFonts w:ascii="Wingdings" w:hAnsi="Wingdings" w:hint="default"/>
      </w:rPr>
    </w:lvl>
    <w:lvl w:ilvl="2" w:tplc="7B2CA7F4">
      <w:start w:val="1"/>
      <w:numFmt w:val="bullet"/>
      <w:lvlText w:val=""/>
      <w:lvlJc w:val="left"/>
      <w:pPr>
        <w:tabs>
          <w:tab w:val="left" w:leader="none" w:pos="0"/>
        </w:tabs>
        <w:ind w:left="1260" w:hanging="420"/>
      </w:pPr>
      <w:rPr>
        <w:rFonts w:ascii="Wingdings" w:hAnsi="Wingdings" w:hint="default"/>
      </w:rPr>
    </w:lvl>
    <w:lvl w:ilvl="3" w:tplc="EDFA2842">
      <w:start w:val="1"/>
      <w:numFmt w:val="bullet"/>
      <w:lvlText w:val=""/>
      <w:lvlJc w:val="left"/>
      <w:pPr>
        <w:tabs>
          <w:tab w:val="left" w:leader="none" w:pos="0"/>
        </w:tabs>
        <w:ind w:left="1680" w:hanging="420"/>
      </w:pPr>
      <w:rPr>
        <w:rFonts w:ascii="Wingdings" w:hAnsi="Wingdings" w:hint="default"/>
      </w:rPr>
    </w:lvl>
    <w:lvl w:ilvl="4" w:tplc="B51EB5CE">
      <w:start w:val="1"/>
      <w:numFmt w:val="bullet"/>
      <w:lvlText w:val=""/>
      <w:lvlJc w:val="left"/>
      <w:pPr>
        <w:tabs>
          <w:tab w:val="left" w:leader="none" w:pos="0"/>
        </w:tabs>
        <w:ind w:left="2100" w:hanging="420"/>
      </w:pPr>
      <w:rPr>
        <w:rFonts w:ascii="Wingdings" w:hAnsi="Wingdings" w:hint="default"/>
      </w:rPr>
    </w:lvl>
    <w:lvl w:ilvl="5" w:tplc="303A6A94">
      <w:start w:val="1"/>
      <w:numFmt w:val="bullet"/>
      <w:lvlText w:val=""/>
      <w:lvlJc w:val="left"/>
      <w:pPr>
        <w:tabs>
          <w:tab w:val="left" w:leader="none" w:pos="0"/>
        </w:tabs>
        <w:ind w:left="2520" w:hanging="420"/>
      </w:pPr>
      <w:rPr>
        <w:rFonts w:ascii="Wingdings" w:hAnsi="Wingdings" w:hint="default"/>
      </w:rPr>
    </w:lvl>
    <w:lvl w:ilvl="6" w:tplc="26F4B386">
      <w:start w:val="1"/>
      <w:numFmt w:val="bullet"/>
      <w:lvlText w:val=""/>
      <w:lvlJc w:val="left"/>
      <w:pPr>
        <w:tabs>
          <w:tab w:val="left" w:leader="none" w:pos="0"/>
        </w:tabs>
        <w:ind w:left="2940" w:hanging="420"/>
      </w:pPr>
      <w:rPr>
        <w:rFonts w:ascii="Wingdings" w:hAnsi="Wingdings" w:hint="default"/>
      </w:rPr>
    </w:lvl>
    <w:lvl w:ilvl="7" w:tplc="BD70FF94">
      <w:start w:val="1"/>
      <w:numFmt w:val="bullet"/>
      <w:lvlText w:val=""/>
      <w:lvlJc w:val="left"/>
      <w:pPr>
        <w:tabs>
          <w:tab w:val="left" w:leader="none" w:pos="0"/>
        </w:tabs>
        <w:ind w:left="3360" w:hanging="420"/>
      </w:pPr>
      <w:rPr>
        <w:rFonts w:ascii="Wingdings" w:hAnsi="Wingdings" w:hint="default"/>
      </w:rPr>
    </w:lvl>
    <w:lvl w:ilvl="8" w:tplc="9A58C44E">
      <w:start w:val="1"/>
      <w:numFmt w:val="bullet"/>
      <w:lvlText w:val=""/>
      <w:lvlJc w:val="left"/>
      <w:pPr>
        <w:tabs>
          <w:tab w:val="left" w:leader="none" w:pos="0"/>
        </w:tabs>
        <w:ind w:left="3780" w:hanging="420"/>
      </w:pPr>
      <w:rPr>
        <w:rFonts w:ascii="Wingdings" w:hAnsi="Wingdings" w:hint="default"/>
      </w:rPr>
    </w:lvl>
  </w:abstractNum>
  <w:abstractNum w:abstractNumId="29">
    <w:nsid w:val="0000001D"/>
    <w:multiLevelType w:val="hybridMultilevel"/>
    <w:tmpl w:val="00000000"/>
    <w:lvl w:ilvl="0" w:tplc="A24826F2">
      <w:start w:val="1"/>
      <w:numFmt w:val="bullet"/>
      <w:lvlText w:val=""/>
      <w:lvlJc w:val="left"/>
      <w:pPr>
        <w:tabs>
          <w:tab w:val="left" w:leader="none" w:pos="0"/>
        </w:tabs>
        <w:ind w:left="420" w:hanging="420"/>
      </w:pPr>
      <w:rPr>
        <w:rFonts w:ascii="Wingdings" w:hAnsi="Wingdings" w:hint="default"/>
      </w:rPr>
    </w:lvl>
    <w:lvl w:ilvl="1" w:tplc="9C9229FE">
      <w:start w:val="1"/>
      <w:numFmt w:val="bullet"/>
      <w:lvlText w:val=""/>
      <w:lvlJc w:val="left"/>
      <w:pPr>
        <w:tabs>
          <w:tab w:val="left" w:leader="none" w:pos="0"/>
        </w:tabs>
        <w:ind w:left="840" w:hanging="420"/>
      </w:pPr>
      <w:rPr>
        <w:rFonts w:ascii="Wingdings" w:hAnsi="Wingdings" w:hint="default"/>
      </w:rPr>
    </w:lvl>
    <w:lvl w:ilvl="2" w:tplc="4FF4B800">
      <w:start w:val="1"/>
      <w:numFmt w:val="bullet"/>
      <w:lvlText w:val=""/>
      <w:lvlJc w:val="left"/>
      <w:pPr>
        <w:tabs>
          <w:tab w:val="left" w:leader="none" w:pos="0"/>
        </w:tabs>
        <w:ind w:left="1260" w:hanging="420"/>
      </w:pPr>
      <w:rPr>
        <w:rFonts w:ascii="Wingdings" w:hAnsi="Wingdings" w:hint="default"/>
      </w:rPr>
    </w:lvl>
    <w:lvl w:ilvl="3" w:tplc="7F6CDD40">
      <w:start w:val="1"/>
      <w:numFmt w:val="bullet"/>
      <w:lvlText w:val=""/>
      <w:lvlJc w:val="left"/>
      <w:pPr>
        <w:tabs>
          <w:tab w:val="left" w:leader="none" w:pos="0"/>
        </w:tabs>
        <w:ind w:left="1680" w:hanging="420"/>
      </w:pPr>
      <w:rPr>
        <w:rFonts w:ascii="Wingdings" w:hAnsi="Wingdings" w:hint="default"/>
      </w:rPr>
    </w:lvl>
    <w:lvl w:ilvl="4" w:tplc="777079E6">
      <w:start w:val="1"/>
      <w:numFmt w:val="bullet"/>
      <w:lvlText w:val=""/>
      <w:lvlJc w:val="left"/>
      <w:pPr>
        <w:tabs>
          <w:tab w:val="left" w:leader="none" w:pos="0"/>
        </w:tabs>
        <w:ind w:left="2100" w:hanging="420"/>
      </w:pPr>
      <w:rPr>
        <w:rFonts w:ascii="Wingdings" w:hAnsi="Wingdings" w:hint="default"/>
      </w:rPr>
    </w:lvl>
    <w:lvl w:ilvl="5" w:tplc="F72E3166">
      <w:start w:val="1"/>
      <w:numFmt w:val="bullet"/>
      <w:lvlText w:val=""/>
      <w:lvlJc w:val="left"/>
      <w:pPr>
        <w:tabs>
          <w:tab w:val="left" w:leader="none" w:pos="0"/>
        </w:tabs>
        <w:ind w:left="2520" w:hanging="420"/>
      </w:pPr>
      <w:rPr>
        <w:rFonts w:ascii="Wingdings" w:hAnsi="Wingdings" w:hint="default"/>
      </w:rPr>
    </w:lvl>
    <w:lvl w:ilvl="6" w:tplc="7CCE8E4E">
      <w:start w:val="1"/>
      <w:numFmt w:val="bullet"/>
      <w:lvlText w:val=""/>
      <w:lvlJc w:val="left"/>
      <w:pPr>
        <w:tabs>
          <w:tab w:val="left" w:leader="none" w:pos="0"/>
        </w:tabs>
        <w:ind w:left="2940" w:hanging="420"/>
      </w:pPr>
      <w:rPr>
        <w:rFonts w:ascii="Wingdings" w:hAnsi="Wingdings" w:hint="default"/>
      </w:rPr>
    </w:lvl>
    <w:lvl w:ilvl="7" w:tplc="ACBE86A0">
      <w:start w:val="1"/>
      <w:numFmt w:val="bullet"/>
      <w:lvlText w:val=""/>
      <w:lvlJc w:val="left"/>
      <w:pPr>
        <w:tabs>
          <w:tab w:val="left" w:leader="none" w:pos="0"/>
        </w:tabs>
        <w:ind w:left="3360" w:hanging="420"/>
      </w:pPr>
      <w:rPr>
        <w:rFonts w:ascii="Wingdings" w:hAnsi="Wingdings" w:hint="default"/>
      </w:rPr>
    </w:lvl>
    <w:lvl w:ilvl="8" w:tplc="15E2BF12">
      <w:start w:val="1"/>
      <w:numFmt w:val="bullet"/>
      <w:lvlText w:val=""/>
      <w:lvlJc w:val="left"/>
      <w:pPr>
        <w:tabs>
          <w:tab w:val="left" w:leader="none" w:pos="0"/>
        </w:tabs>
        <w:ind w:left="3780" w:hanging="420"/>
      </w:pPr>
      <w:rPr>
        <w:rFonts w:ascii="Wingdings" w:hAnsi="Wingdings" w:hint="default"/>
      </w:rPr>
    </w:lvl>
  </w:abstractNum>
  <w:abstractNum w:abstractNumId="30">
    <w:nsid w:val="0000001E"/>
    <w:multiLevelType w:val="hybridMultilevel"/>
    <w:tmpl w:val="00000000"/>
    <w:lvl w:ilvl="0" w:tplc="0EE6E7E8">
      <w:start w:val="1"/>
      <w:numFmt w:val="bullet"/>
      <w:lvlText w:val=""/>
      <w:lvlJc w:val="left"/>
      <w:pPr>
        <w:tabs>
          <w:tab w:val="left" w:leader="none" w:pos="0"/>
        </w:tabs>
        <w:ind w:left="840" w:hanging="420"/>
      </w:pPr>
      <w:rPr>
        <w:rFonts w:ascii="Wingdings" w:hAnsi="Wingdings" w:hint="default"/>
      </w:rPr>
    </w:lvl>
    <w:lvl w:ilvl="1" w:tplc="2FAA0BA0">
      <w:start w:val="1"/>
      <w:numFmt w:val="bullet"/>
      <w:lvlText w:val=""/>
      <w:lvlJc w:val="left"/>
      <w:pPr>
        <w:tabs>
          <w:tab w:val="left" w:leader="none" w:pos="0"/>
        </w:tabs>
        <w:ind w:left="1260" w:hanging="420"/>
      </w:pPr>
      <w:rPr>
        <w:rFonts w:ascii="Wingdings" w:hAnsi="Wingdings" w:hint="default"/>
      </w:rPr>
    </w:lvl>
    <w:lvl w:ilvl="2" w:tplc="79148CA4">
      <w:start w:val="1"/>
      <w:numFmt w:val="bullet"/>
      <w:lvlText w:val=""/>
      <w:lvlJc w:val="left"/>
      <w:pPr>
        <w:tabs>
          <w:tab w:val="left" w:leader="none" w:pos="0"/>
        </w:tabs>
        <w:ind w:left="1680" w:hanging="420"/>
      </w:pPr>
      <w:rPr>
        <w:rFonts w:ascii="Wingdings" w:hAnsi="Wingdings" w:hint="default"/>
      </w:rPr>
    </w:lvl>
    <w:lvl w:ilvl="3" w:tplc="14684F50">
      <w:start w:val="1"/>
      <w:numFmt w:val="bullet"/>
      <w:lvlText w:val=""/>
      <w:lvlJc w:val="left"/>
      <w:pPr>
        <w:tabs>
          <w:tab w:val="left" w:leader="none" w:pos="0"/>
        </w:tabs>
        <w:ind w:left="2100" w:hanging="420"/>
      </w:pPr>
      <w:rPr>
        <w:rFonts w:ascii="Wingdings" w:hAnsi="Wingdings" w:hint="default"/>
      </w:rPr>
    </w:lvl>
    <w:lvl w:ilvl="4" w:tplc="484E4BBE">
      <w:start w:val="1"/>
      <w:numFmt w:val="bullet"/>
      <w:lvlText w:val=""/>
      <w:lvlJc w:val="left"/>
      <w:pPr>
        <w:tabs>
          <w:tab w:val="left" w:leader="none" w:pos="0"/>
        </w:tabs>
        <w:ind w:left="2520" w:hanging="420"/>
      </w:pPr>
      <w:rPr>
        <w:rFonts w:ascii="Wingdings" w:hAnsi="Wingdings" w:hint="default"/>
      </w:rPr>
    </w:lvl>
    <w:lvl w:ilvl="5" w:tplc="206A0CB6">
      <w:start w:val="1"/>
      <w:numFmt w:val="bullet"/>
      <w:lvlText w:val=""/>
      <w:lvlJc w:val="left"/>
      <w:pPr>
        <w:tabs>
          <w:tab w:val="left" w:leader="none" w:pos="0"/>
        </w:tabs>
        <w:ind w:left="2940" w:hanging="420"/>
      </w:pPr>
      <w:rPr>
        <w:rFonts w:ascii="Wingdings" w:hAnsi="Wingdings" w:hint="default"/>
      </w:rPr>
    </w:lvl>
    <w:lvl w:ilvl="6" w:tplc="07547B2C">
      <w:start w:val="1"/>
      <w:numFmt w:val="bullet"/>
      <w:lvlText w:val=""/>
      <w:lvlJc w:val="left"/>
      <w:pPr>
        <w:tabs>
          <w:tab w:val="left" w:leader="none" w:pos="0"/>
        </w:tabs>
        <w:ind w:left="3360" w:hanging="420"/>
      </w:pPr>
      <w:rPr>
        <w:rFonts w:ascii="Wingdings" w:hAnsi="Wingdings" w:hint="default"/>
      </w:rPr>
    </w:lvl>
    <w:lvl w:ilvl="7" w:tplc="C4E87A84">
      <w:start w:val="1"/>
      <w:numFmt w:val="bullet"/>
      <w:lvlText w:val=""/>
      <w:lvlJc w:val="left"/>
      <w:pPr>
        <w:tabs>
          <w:tab w:val="left" w:leader="none" w:pos="0"/>
        </w:tabs>
        <w:ind w:left="3780" w:hanging="420"/>
      </w:pPr>
      <w:rPr>
        <w:rFonts w:ascii="Wingdings" w:hAnsi="Wingdings" w:hint="default"/>
      </w:rPr>
    </w:lvl>
    <w:lvl w:ilvl="8" w:tplc="BF4E98E6">
      <w:start w:val="1"/>
      <w:numFmt w:val="bullet"/>
      <w:lvlText w:val=""/>
      <w:lvlJc w:val="left"/>
      <w:pPr>
        <w:tabs>
          <w:tab w:val="left" w:leader="none" w:pos="0"/>
        </w:tabs>
        <w:ind w:left="4200" w:hanging="420"/>
      </w:pPr>
      <w:rPr>
        <w:rFonts w:ascii="Wingdings" w:hAnsi="Wingdings" w:hint="default"/>
      </w:rPr>
    </w:lvl>
  </w:abstractNum>
  <w:abstractNum w:abstractNumId="31">
    <w:nsid w:val="0000001F"/>
    <w:multiLevelType w:val="hybridMultilevel"/>
    <w:tmpl w:val="00000000"/>
    <w:lvl w:ilvl="0" w:tplc="50506A20">
      <w:start w:val="1"/>
      <w:numFmt w:val="bullet"/>
      <w:lvlText w:val=""/>
      <w:lvlJc w:val="left"/>
      <w:pPr>
        <w:tabs>
          <w:tab w:val="left" w:leader="none" w:pos="0"/>
        </w:tabs>
        <w:ind w:left="420" w:hanging="420"/>
      </w:pPr>
      <w:rPr>
        <w:rFonts w:ascii="Wingdings" w:hAnsi="Wingdings" w:hint="default"/>
      </w:rPr>
    </w:lvl>
    <w:lvl w:ilvl="1" w:tplc="C94E4C04">
      <w:start w:val="1"/>
      <w:numFmt w:val="bullet"/>
      <w:lvlText w:val=""/>
      <w:lvlJc w:val="left"/>
      <w:pPr>
        <w:tabs>
          <w:tab w:val="left" w:leader="none" w:pos="0"/>
        </w:tabs>
        <w:ind w:left="840" w:hanging="420"/>
      </w:pPr>
      <w:rPr>
        <w:rFonts w:ascii="Wingdings" w:hAnsi="Wingdings" w:hint="default"/>
      </w:rPr>
    </w:lvl>
    <w:lvl w:ilvl="2" w:tplc="C002B2BE">
      <w:start w:val="1"/>
      <w:numFmt w:val="bullet"/>
      <w:lvlText w:val=""/>
      <w:lvlJc w:val="left"/>
      <w:pPr>
        <w:tabs>
          <w:tab w:val="left" w:leader="none" w:pos="0"/>
        </w:tabs>
        <w:ind w:left="1260" w:hanging="420"/>
      </w:pPr>
      <w:rPr>
        <w:rFonts w:ascii="Wingdings" w:hAnsi="Wingdings" w:hint="default"/>
      </w:rPr>
    </w:lvl>
    <w:lvl w:ilvl="3" w:tplc="B60431DA">
      <w:start w:val="1"/>
      <w:numFmt w:val="bullet"/>
      <w:lvlText w:val=""/>
      <w:lvlJc w:val="left"/>
      <w:pPr>
        <w:tabs>
          <w:tab w:val="left" w:leader="none" w:pos="0"/>
        </w:tabs>
        <w:ind w:left="1680" w:hanging="420"/>
      </w:pPr>
      <w:rPr>
        <w:rFonts w:ascii="Wingdings" w:hAnsi="Wingdings" w:hint="default"/>
      </w:rPr>
    </w:lvl>
    <w:lvl w:ilvl="4" w:tplc="F0D00216">
      <w:start w:val="1"/>
      <w:numFmt w:val="bullet"/>
      <w:lvlText w:val=""/>
      <w:lvlJc w:val="left"/>
      <w:pPr>
        <w:tabs>
          <w:tab w:val="left" w:leader="none" w:pos="0"/>
        </w:tabs>
        <w:ind w:left="2100" w:hanging="420"/>
      </w:pPr>
      <w:rPr>
        <w:rFonts w:ascii="Wingdings" w:hAnsi="Wingdings" w:hint="default"/>
      </w:rPr>
    </w:lvl>
    <w:lvl w:ilvl="5" w:tplc="68F2A454">
      <w:start w:val="1"/>
      <w:numFmt w:val="bullet"/>
      <w:lvlText w:val=""/>
      <w:lvlJc w:val="left"/>
      <w:pPr>
        <w:tabs>
          <w:tab w:val="left" w:leader="none" w:pos="0"/>
        </w:tabs>
        <w:ind w:left="2520" w:hanging="420"/>
      </w:pPr>
      <w:rPr>
        <w:rFonts w:ascii="Wingdings" w:hAnsi="Wingdings" w:hint="default"/>
      </w:rPr>
    </w:lvl>
    <w:lvl w:ilvl="6" w:tplc="973EC566">
      <w:start w:val="1"/>
      <w:numFmt w:val="bullet"/>
      <w:lvlText w:val=""/>
      <w:lvlJc w:val="left"/>
      <w:pPr>
        <w:tabs>
          <w:tab w:val="left" w:leader="none" w:pos="0"/>
        </w:tabs>
        <w:ind w:left="2940" w:hanging="420"/>
      </w:pPr>
      <w:rPr>
        <w:rFonts w:ascii="Wingdings" w:hAnsi="Wingdings" w:hint="default"/>
      </w:rPr>
    </w:lvl>
    <w:lvl w:ilvl="7" w:tplc="7A8A8A2A">
      <w:start w:val="1"/>
      <w:numFmt w:val="bullet"/>
      <w:lvlText w:val=""/>
      <w:lvlJc w:val="left"/>
      <w:pPr>
        <w:tabs>
          <w:tab w:val="left" w:leader="none" w:pos="0"/>
        </w:tabs>
        <w:ind w:left="3360" w:hanging="420"/>
      </w:pPr>
      <w:rPr>
        <w:rFonts w:ascii="Wingdings" w:hAnsi="Wingdings" w:hint="default"/>
      </w:rPr>
    </w:lvl>
    <w:lvl w:ilvl="8" w:tplc="F77A979E">
      <w:start w:val="1"/>
      <w:numFmt w:val="bullet"/>
      <w:lvlText w:val=""/>
      <w:lvlJc w:val="left"/>
      <w:pPr>
        <w:tabs>
          <w:tab w:val="left" w:leader="none" w:pos="0"/>
        </w:tabs>
        <w:ind w:left="3780" w:hanging="420"/>
      </w:pPr>
      <w:rPr>
        <w:rFonts w:ascii="Wingdings" w:hAnsi="Wingdings" w:hint="default"/>
      </w:rPr>
    </w:lvl>
  </w:abstractNum>
  <w:abstractNum w:abstractNumId="32">
    <w:nsid w:val="00000020"/>
    <w:multiLevelType w:val="hybridMultilevel"/>
    <w:tmpl w:val="BD5D94FE"/>
    <w:lvl w:ilvl="0" w:tplc="2CF29696">
      <w:start w:val="1"/>
      <w:numFmt w:val="bullet"/>
      <w:lvlText w:val=""/>
      <w:lvlJc w:val="left"/>
      <w:pPr>
        <w:tabs>
          <w:tab w:val="left" w:leader="none" w:pos="0"/>
        </w:tabs>
        <w:ind w:left="840" w:hanging="420"/>
      </w:pPr>
      <w:rPr>
        <w:rFonts w:ascii="Wingdings" w:hAnsi="Wingdings" w:hint="default"/>
      </w:rPr>
    </w:lvl>
    <w:lvl w:ilvl="1" w:tplc="9CBC4E82">
      <w:start w:val="1"/>
      <w:numFmt w:val="bullet"/>
      <w:lvlText w:val=""/>
      <w:lvlJc w:val="left"/>
      <w:pPr>
        <w:tabs>
          <w:tab w:val="left" w:leader="none" w:pos="0"/>
        </w:tabs>
        <w:ind w:left="1260" w:hanging="420"/>
      </w:pPr>
      <w:rPr>
        <w:rFonts w:ascii="Wingdings" w:hAnsi="Wingdings" w:hint="default"/>
      </w:rPr>
    </w:lvl>
    <w:lvl w:ilvl="2" w:tplc="347C0B8C">
      <w:start w:val="1"/>
      <w:numFmt w:val="bullet"/>
      <w:lvlText w:val=""/>
      <w:lvlJc w:val="left"/>
      <w:pPr>
        <w:tabs>
          <w:tab w:val="left" w:leader="none" w:pos="0"/>
        </w:tabs>
        <w:ind w:left="1680" w:hanging="420"/>
      </w:pPr>
      <w:rPr>
        <w:rFonts w:ascii="Wingdings" w:hAnsi="Wingdings" w:hint="default"/>
      </w:rPr>
    </w:lvl>
    <w:lvl w:ilvl="3" w:tplc="58B81EDE">
      <w:start w:val="1"/>
      <w:numFmt w:val="bullet"/>
      <w:lvlText w:val=""/>
      <w:lvlJc w:val="left"/>
      <w:pPr>
        <w:tabs>
          <w:tab w:val="left" w:leader="none" w:pos="0"/>
        </w:tabs>
        <w:ind w:left="2100" w:hanging="420"/>
      </w:pPr>
      <w:rPr>
        <w:rFonts w:ascii="Wingdings" w:hAnsi="Wingdings" w:hint="default"/>
      </w:rPr>
    </w:lvl>
    <w:lvl w:ilvl="4" w:tplc="AC1C6114">
      <w:start w:val="1"/>
      <w:numFmt w:val="bullet"/>
      <w:lvlText w:val=""/>
      <w:lvlJc w:val="left"/>
      <w:pPr>
        <w:tabs>
          <w:tab w:val="left" w:leader="none" w:pos="0"/>
        </w:tabs>
        <w:ind w:left="2520" w:hanging="420"/>
      </w:pPr>
      <w:rPr>
        <w:rFonts w:ascii="Wingdings" w:hAnsi="Wingdings" w:hint="default"/>
      </w:rPr>
    </w:lvl>
    <w:lvl w:ilvl="5" w:tplc="A0BCDC1E">
      <w:start w:val="1"/>
      <w:numFmt w:val="bullet"/>
      <w:lvlText w:val=""/>
      <w:lvlJc w:val="left"/>
      <w:pPr>
        <w:tabs>
          <w:tab w:val="left" w:leader="none" w:pos="0"/>
        </w:tabs>
        <w:ind w:left="2940" w:hanging="420"/>
      </w:pPr>
      <w:rPr>
        <w:rFonts w:ascii="Wingdings" w:hAnsi="Wingdings" w:hint="default"/>
      </w:rPr>
    </w:lvl>
    <w:lvl w:ilvl="6" w:tplc="05AE2544">
      <w:start w:val="1"/>
      <w:numFmt w:val="bullet"/>
      <w:lvlText w:val=""/>
      <w:lvlJc w:val="left"/>
      <w:pPr>
        <w:tabs>
          <w:tab w:val="left" w:leader="none" w:pos="0"/>
        </w:tabs>
        <w:ind w:left="3360" w:hanging="420"/>
      </w:pPr>
      <w:rPr>
        <w:rFonts w:ascii="Wingdings" w:hAnsi="Wingdings" w:hint="default"/>
      </w:rPr>
    </w:lvl>
    <w:lvl w:ilvl="7" w:tplc="0EAADB96">
      <w:start w:val="1"/>
      <w:numFmt w:val="bullet"/>
      <w:lvlText w:val=""/>
      <w:lvlJc w:val="left"/>
      <w:pPr>
        <w:tabs>
          <w:tab w:val="left" w:leader="none" w:pos="0"/>
        </w:tabs>
        <w:ind w:left="3780" w:hanging="420"/>
      </w:pPr>
      <w:rPr>
        <w:rFonts w:ascii="Wingdings" w:hAnsi="Wingdings" w:hint="default"/>
      </w:rPr>
    </w:lvl>
    <w:lvl w:ilvl="8" w:tplc="BE287F80">
      <w:start w:val="1"/>
      <w:numFmt w:val="bullet"/>
      <w:lvlText w:val=""/>
      <w:lvlJc w:val="left"/>
      <w:pPr>
        <w:tabs>
          <w:tab w:val="left" w:leader="none" w:pos="0"/>
        </w:tabs>
        <w:ind w:left="4200" w:hanging="420"/>
      </w:pPr>
      <w:rPr>
        <w:rFonts w:ascii="Wingdings" w:hAnsi="Wingdings" w:hint="default"/>
      </w:rPr>
    </w:lvl>
  </w:abstractNum>
  <w:abstractNum w:abstractNumId="33">
    <w:nsid w:val="00000021"/>
    <w:multiLevelType w:val="hybridMultilevel"/>
    <w:tmpl w:val="00000000"/>
    <w:lvl w:ilvl="0" w:tplc="8E9C78C2">
      <w:start w:val="1"/>
      <w:numFmt w:val="bullet"/>
      <w:lvlText w:val=""/>
      <w:lvlJc w:val="left"/>
      <w:pPr>
        <w:tabs>
          <w:tab w:val="left" w:leader="none" w:pos="0"/>
        </w:tabs>
        <w:ind w:left="840" w:hanging="420"/>
      </w:pPr>
      <w:rPr>
        <w:rFonts w:ascii="Wingdings" w:hAnsi="Wingdings" w:hint="default"/>
      </w:rPr>
    </w:lvl>
    <w:lvl w:ilvl="1" w:tplc="1DDA96B6">
      <w:start w:val="1"/>
      <w:numFmt w:val="bullet"/>
      <w:lvlText w:val=""/>
      <w:lvlJc w:val="left"/>
      <w:pPr>
        <w:tabs>
          <w:tab w:val="left" w:leader="none" w:pos="0"/>
        </w:tabs>
        <w:ind w:left="1260" w:hanging="420"/>
      </w:pPr>
      <w:rPr>
        <w:rFonts w:ascii="Wingdings" w:hAnsi="Wingdings" w:hint="default"/>
      </w:rPr>
    </w:lvl>
    <w:lvl w:ilvl="2" w:tplc="51186230">
      <w:start w:val="1"/>
      <w:numFmt w:val="bullet"/>
      <w:lvlText w:val=""/>
      <w:lvlJc w:val="left"/>
      <w:pPr>
        <w:tabs>
          <w:tab w:val="left" w:leader="none" w:pos="0"/>
        </w:tabs>
        <w:ind w:left="1680" w:hanging="420"/>
      </w:pPr>
      <w:rPr>
        <w:rFonts w:ascii="Wingdings" w:hAnsi="Wingdings" w:hint="default"/>
      </w:rPr>
    </w:lvl>
    <w:lvl w:ilvl="3" w:tplc="4906C8EC">
      <w:start w:val="1"/>
      <w:numFmt w:val="bullet"/>
      <w:lvlText w:val=""/>
      <w:lvlJc w:val="left"/>
      <w:pPr>
        <w:tabs>
          <w:tab w:val="left" w:leader="none" w:pos="0"/>
        </w:tabs>
        <w:ind w:left="2100" w:hanging="420"/>
      </w:pPr>
      <w:rPr>
        <w:rFonts w:ascii="Wingdings" w:hAnsi="Wingdings" w:hint="default"/>
      </w:rPr>
    </w:lvl>
    <w:lvl w:ilvl="4" w:tplc="7E1C7E92">
      <w:start w:val="1"/>
      <w:numFmt w:val="bullet"/>
      <w:lvlText w:val=""/>
      <w:lvlJc w:val="left"/>
      <w:pPr>
        <w:tabs>
          <w:tab w:val="left" w:leader="none" w:pos="0"/>
        </w:tabs>
        <w:ind w:left="2520" w:hanging="420"/>
      </w:pPr>
      <w:rPr>
        <w:rFonts w:ascii="Wingdings" w:hAnsi="Wingdings" w:hint="default"/>
      </w:rPr>
    </w:lvl>
    <w:lvl w:ilvl="5" w:tplc="251E532C">
      <w:start w:val="1"/>
      <w:numFmt w:val="bullet"/>
      <w:lvlText w:val=""/>
      <w:lvlJc w:val="left"/>
      <w:pPr>
        <w:tabs>
          <w:tab w:val="left" w:leader="none" w:pos="0"/>
        </w:tabs>
        <w:ind w:left="2940" w:hanging="420"/>
      </w:pPr>
      <w:rPr>
        <w:rFonts w:ascii="Wingdings" w:hAnsi="Wingdings" w:hint="default"/>
      </w:rPr>
    </w:lvl>
    <w:lvl w:ilvl="6" w:tplc="1B968C64">
      <w:start w:val="1"/>
      <w:numFmt w:val="bullet"/>
      <w:lvlText w:val=""/>
      <w:lvlJc w:val="left"/>
      <w:pPr>
        <w:tabs>
          <w:tab w:val="left" w:leader="none" w:pos="0"/>
        </w:tabs>
        <w:ind w:left="3360" w:hanging="420"/>
      </w:pPr>
      <w:rPr>
        <w:rFonts w:ascii="Wingdings" w:hAnsi="Wingdings" w:hint="default"/>
      </w:rPr>
    </w:lvl>
    <w:lvl w:ilvl="7" w:tplc="512C78EC">
      <w:start w:val="1"/>
      <w:numFmt w:val="bullet"/>
      <w:lvlText w:val=""/>
      <w:lvlJc w:val="left"/>
      <w:pPr>
        <w:tabs>
          <w:tab w:val="left" w:leader="none" w:pos="0"/>
        </w:tabs>
        <w:ind w:left="3780" w:hanging="420"/>
      </w:pPr>
      <w:rPr>
        <w:rFonts w:ascii="Wingdings" w:hAnsi="Wingdings" w:hint="default"/>
      </w:rPr>
    </w:lvl>
    <w:lvl w:ilvl="8" w:tplc="7BE80430">
      <w:start w:val="1"/>
      <w:numFmt w:val="bullet"/>
      <w:lvlText w:val=""/>
      <w:lvlJc w:val="left"/>
      <w:pPr>
        <w:tabs>
          <w:tab w:val="left" w:leader="none" w:pos="0"/>
        </w:tabs>
        <w:ind w:left="4200" w:hanging="420"/>
      </w:pPr>
      <w:rPr>
        <w:rFonts w:ascii="Wingdings" w:hAnsi="Wingdings" w:hint="default"/>
      </w:rPr>
    </w:lvl>
  </w:abstractNum>
  <w:abstractNum w:abstractNumId="34">
    <w:nsid w:val="00000022"/>
    <w:multiLevelType w:val="hybridMultilevel"/>
    <w:tmpl w:val="00000000"/>
    <w:lvl w:ilvl="0" w:tplc="04BCDB32">
      <w:start w:val="1"/>
      <w:numFmt w:val="bullet"/>
      <w:lvlText w:val=""/>
      <w:lvlJc w:val="left"/>
      <w:pPr>
        <w:tabs>
          <w:tab w:val="left" w:leader="none" w:pos="0"/>
        </w:tabs>
        <w:ind w:left="840" w:hanging="420"/>
      </w:pPr>
      <w:rPr>
        <w:rFonts w:ascii="Wingdings" w:hAnsi="Wingdings" w:hint="default"/>
      </w:rPr>
    </w:lvl>
    <w:lvl w:ilvl="1" w:tplc="AB928CDA">
      <w:start w:val="1"/>
      <w:numFmt w:val="bullet"/>
      <w:lvlText w:val=""/>
      <w:lvlJc w:val="left"/>
      <w:pPr>
        <w:tabs>
          <w:tab w:val="left" w:leader="none" w:pos="0"/>
        </w:tabs>
        <w:ind w:left="1260" w:hanging="420"/>
      </w:pPr>
      <w:rPr>
        <w:rFonts w:ascii="Wingdings" w:hAnsi="Wingdings" w:hint="default"/>
      </w:rPr>
    </w:lvl>
    <w:lvl w:ilvl="2" w:tplc="F5F43C10">
      <w:start w:val="1"/>
      <w:numFmt w:val="bullet"/>
      <w:lvlText w:val=""/>
      <w:lvlJc w:val="left"/>
      <w:pPr>
        <w:tabs>
          <w:tab w:val="left" w:leader="none" w:pos="0"/>
        </w:tabs>
        <w:ind w:left="1680" w:hanging="420"/>
      </w:pPr>
      <w:rPr>
        <w:rFonts w:ascii="Wingdings" w:hAnsi="Wingdings" w:hint="default"/>
      </w:rPr>
    </w:lvl>
    <w:lvl w:ilvl="3" w:tplc="9DDA2818">
      <w:start w:val="1"/>
      <w:numFmt w:val="bullet"/>
      <w:lvlText w:val=""/>
      <w:lvlJc w:val="left"/>
      <w:pPr>
        <w:tabs>
          <w:tab w:val="left" w:leader="none" w:pos="0"/>
        </w:tabs>
        <w:ind w:left="2100" w:hanging="420"/>
      </w:pPr>
      <w:rPr>
        <w:rFonts w:ascii="Wingdings" w:hAnsi="Wingdings" w:hint="default"/>
      </w:rPr>
    </w:lvl>
    <w:lvl w:ilvl="4" w:tplc="663EB65A">
      <w:start w:val="1"/>
      <w:numFmt w:val="bullet"/>
      <w:lvlText w:val=""/>
      <w:lvlJc w:val="left"/>
      <w:pPr>
        <w:tabs>
          <w:tab w:val="left" w:leader="none" w:pos="0"/>
        </w:tabs>
        <w:ind w:left="2520" w:hanging="420"/>
      </w:pPr>
      <w:rPr>
        <w:rFonts w:ascii="Wingdings" w:hAnsi="Wingdings" w:hint="default"/>
      </w:rPr>
    </w:lvl>
    <w:lvl w:ilvl="5" w:tplc="4BE0428A">
      <w:start w:val="1"/>
      <w:numFmt w:val="bullet"/>
      <w:lvlText w:val=""/>
      <w:lvlJc w:val="left"/>
      <w:pPr>
        <w:tabs>
          <w:tab w:val="left" w:leader="none" w:pos="0"/>
        </w:tabs>
        <w:ind w:left="2940" w:hanging="420"/>
      </w:pPr>
      <w:rPr>
        <w:rFonts w:ascii="Wingdings" w:hAnsi="Wingdings" w:hint="default"/>
      </w:rPr>
    </w:lvl>
    <w:lvl w:ilvl="6" w:tplc="1284A3A6">
      <w:start w:val="1"/>
      <w:numFmt w:val="bullet"/>
      <w:lvlText w:val=""/>
      <w:lvlJc w:val="left"/>
      <w:pPr>
        <w:tabs>
          <w:tab w:val="left" w:leader="none" w:pos="0"/>
        </w:tabs>
        <w:ind w:left="3360" w:hanging="420"/>
      </w:pPr>
      <w:rPr>
        <w:rFonts w:ascii="Wingdings" w:hAnsi="Wingdings" w:hint="default"/>
      </w:rPr>
    </w:lvl>
    <w:lvl w:ilvl="7" w:tplc="A432C0B4">
      <w:start w:val="1"/>
      <w:numFmt w:val="bullet"/>
      <w:lvlText w:val=""/>
      <w:lvlJc w:val="left"/>
      <w:pPr>
        <w:tabs>
          <w:tab w:val="left" w:leader="none" w:pos="0"/>
        </w:tabs>
        <w:ind w:left="3780" w:hanging="420"/>
      </w:pPr>
      <w:rPr>
        <w:rFonts w:ascii="Wingdings" w:hAnsi="Wingdings" w:hint="default"/>
      </w:rPr>
    </w:lvl>
    <w:lvl w:ilvl="8" w:tplc="41B2B510">
      <w:start w:val="1"/>
      <w:numFmt w:val="bullet"/>
      <w:lvlText w:val=""/>
      <w:lvlJc w:val="left"/>
      <w:pPr>
        <w:tabs>
          <w:tab w:val="left" w:leader="none" w:pos="0"/>
        </w:tabs>
        <w:ind w:left="4200" w:hanging="420"/>
      </w:pPr>
      <w:rPr>
        <w:rFonts w:ascii="Wingdings" w:hAnsi="Wingdings" w:hint="default"/>
      </w:rPr>
    </w:lvl>
  </w:abstractNum>
  <w:abstractNum w:abstractNumId="35">
    <w:nsid w:val="00000023"/>
    <w:multiLevelType w:val="hybridMultilevel"/>
    <w:tmpl w:val="00000000"/>
    <w:lvl w:ilvl="0" w:tplc="3D16E66C">
      <w:start w:val="1"/>
      <w:numFmt w:val="bullet"/>
      <w:lvlText w:val=""/>
      <w:lvlJc w:val="left"/>
      <w:pPr>
        <w:tabs>
          <w:tab w:val="left" w:leader="none" w:pos="0"/>
        </w:tabs>
        <w:ind w:left="840" w:hanging="420"/>
      </w:pPr>
      <w:rPr>
        <w:rFonts w:ascii="Wingdings" w:hAnsi="Wingdings" w:hint="default"/>
      </w:rPr>
    </w:lvl>
    <w:lvl w:ilvl="1" w:tplc="6584E596">
      <w:start w:val="1"/>
      <w:numFmt w:val="bullet"/>
      <w:lvlText w:val=""/>
      <w:lvlJc w:val="left"/>
      <w:pPr>
        <w:tabs>
          <w:tab w:val="left" w:leader="none" w:pos="0"/>
        </w:tabs>
        <w:ind w:left="1260" w:hanging="420"/>
      </w:pPr>
      <w:rPr>
        <w:rFonts w:ascii="Wingdings" w:hAnsi="Wingdings" w:hint="default"/>
      </w:rPr>
    </w:lvl>
    <w:lvl w:ilvl="2" w:tplc="2B9C8286">
      <w:start w:val="1"/>
      <w:numFmt w:val="bullet"/>
      <w:lvlText w:val=""/>
      <w:lvlJc w:val="left"/>
      <w:pPr>
        <w:tabs>
          <w:tab w:val="left" w:leader="none" w:pos="0"/>
        </w:tabs>
        <w:ind w:left="1680" w:hanging="420"/>
      </w:pPr>
      <w:rPr>
        <w:rFonts w:ascii="Wingdings" w:hAnsi="Wingdings" w:hint="default"/>
      </w:rPr>
    </w:lvl>
    <w:lvl w:ilvl="3" w:tplc="CC4CF514">
      <w:start w:val="1"/>
      <w:numFmt w:val="bullet"/>
      <w:lvlText w:val=""/>
      <w:lvlJc w:val="left"/>
      <w:pPr>
        <w:tabs>
          <w:tab w:val="left" w:leader="none" w:pos="0"/>
        </w:tabs>
        <w:ind w:left="2100" w:hanging="420"/>
      </w:pPr>
      <w:rPr>
        <w:rFonts w:ascii="Wingdings" w:hAnsi="Wingdings" w:hint="default"/>
      </w:rPr>
    </w:lvl>
    <w:lvl w:ilvl="4" w:tplc="8702DA98">
      <w:start w:val="1"/>
      <w:numFmt w:val="bullet"/>
      <w:lvlText w:val=""/>
      <w:lvlJc w:val="left"/>
      <w:pPr>
        <w:tabs>
          <w:tab w:val="left" w:leader="none" w:pos="0"/>
        </w:tabs>
        <w:ind w:left="2520" w:hanging="420"/>
      </w:pPr>
      <w:rPr>
        <w:rFonts w:ascii="Wingdings" w:hAnsi="Wingdings" w:hint="default"/>
      </w:rPr>
    </w:lvl>
    <w:lvl w:ilvl="5" w:tplc="A540FE04">
      <w:start w:val="1"/>
      <w:numFmt w:val="bullet"/>
      <w:lvlText w:val=""/>
      <w:lvlJc w:val="left"/>
      <w:pPr>
        <w:tabs>
          <w:tab w:val="left" w:leader="none" w:pos="0"/>
        </w:tabs>
        <w:ind w:left="2940" w:hanging="420"/>
      </w:pPr>
      <w:rPr>
        <w:rFonts w:ascii="Wingdings" w:hAnsi="Wingdings" w:hint="default"/>
      </w:rPr>
    </w:lvl>
    <w:lvl w:ilvl="6" w:tplc="817CF89E">
      <w:start w:val="1"/>
      <w:numFmt w:val="bullet"/>
      <w:lvlText w:val=""/>
      <w:lvlJc w:val="left"/>
      <w:pPr>
        <w:tabs>
          <w:tab w:val="left" w:leader="none" w:pos="0"/>
        </w:tabs>
        <w:ind w:left="3360" w:hanging="420"/>
      </w:pPr>
      <w:rPr>
        <w:rFonts w:ascii="Wingdings" w:hAnsi="Wingdings" w:hint="default"/>
      </w:rPr>
    </w:lvl>
    <w:lvl w:ilvl="7" w:tplc="85CEC5D0">
      <w:start w:val="1"/>
      <w:numFmt w:val="bullet"/>
      <w:lvlText w:val=""/>
      <w:lvlJc w:val="left"/>
      <w:pPr>
        <w:tabs>
          <w:tab w:val="left" w:leader="none" w:pos="0"/>
        </w:tabs>
        <w:ind w:left="3780" w:hanging="420"/>
      </w:pPr>
      <w:rPr>
        <w:rFonts w:ascii="Wingdings" w:hAnsi="Wingdings" w:hint="default"/>
      </w:rPr>
    </w:lvl>
    <w:lvl w:ilvl="8" w:tplc="555C2B8E">
      <w:start w:val="1"/>
      <w:numFmt w:val="bullet"/>
      <w:lvlText w:val=""/>
      <w:lvlJc w:val="left"/>
      <w:pPr>
        <w:tabs>
          <w:tab w:val="left" w:leader="none" w:pos="0"/>
        </w:tabs>
        <w:ind w:left="4200" w:hanging="420"/>
      </w:pPr>
      <w:rPr>
        <w:rFonts w:ascii="Wingdings" w:hAnsi="Wingdings" w:hint="default"/>
      </w:rPr>
    </w:lvl>
  </w:abstractNum>
  <w:abstractNum w:abstractNumId="36">
    <w:nsid w:val="00000024"/>
    <w:multiLevelType w:val="hybridMultilevel"/>
    <w:tmpl w:val="00000000"/>
    <w:lvl w:ilvl="0" w:tplc="61EE7B3C">
      <w:start w:val="1"/>
      <w:numFmt w:val="bullet"/>
      <w:lvlText w:val=""/>
      <w:lvlJc w:val="left"/>
      <w:pPr>
        <w:tabs>
          <w:tab w:val="left" w:leader="none" w:pos="0"/>
        </w:tabs>
        <w:ind w:left="420" w:hanging="420"/>
      </w:pPr>
      <w:rPr>
        <w:rFonts w:ascii="Wingdings" w:hAnsi="Wingdings" w:hint="default"/>
      </w:rPr>
    </w:lvl>
    <w:lvl w:ilvl="1" w:tplc="0AA23E6A">
      <w:start w:val="1"/>
      <w:numFmt w:val="bullet"/>
      <w:lvlText w:val=""/>
      <w:lvlJc w:val="left"/>
      <w:pPr>
        <w:tabs>
          <w:tab w:val="left" w:leader="none" w:pos="0"/>
        </w:tabs>
        <w:ind w:left="840" w:hanging="420"/>
      </w:pPr>
      <w:rPr>
        <w:rFonts w:ascii="Wingdings" w:hAnsi="Wingdings" w:hint="default"/>
      </w:rPr>
    </w:lvl>
    <w:lvl w:ilvl="2" w:tplc="EAC6529A">
      <w:start w:val="1"/>
      <w:numFmt w:val="bullet"/>
      <w:lvlText w:val=""/>
      <w:lvlJc w:val="left"/>
      <w:pPr>
        <w:tabs>
          <w:tab w:val="left" w:leader="none" w:pos="0"/>
        </w:tabs>
        <w:ind w:left="1260" w:hanging="420"/>
      </w:pPr>
      <w:rPr>
        <w:rFonts w:ascii="Wingdings" w:hAnsi="Wingdings" w:hint="default"/>
      </w:rPr>
    </w:lvl>
    <w:lvl w:ilvl="3" w:tplc="45B20F54">
      <w:start w:val="1"/>
      <w:numFmt w:val="bullet"/>
      <w:lvlText w:val=""/>
      <w:lvlJc w:val="left"/>
      <w:pPr>
        <w:tabs>
          <w:tab w:val="left" w:leader="none" w:pos="0"/>
        </w:tabs>
        <w:ind w:left="1680" w:hanging="420"/>
      </w:pPr>
      <w:rPr>
        <w:rFonts w:ascii="Wingdings" w:hAnsi="Wingdings" w:hint="default"/>
      </w:rPr>
    </w:lvl>
    <w:lvl w:ilvl="4" w:tplc="5610FA3C">
      <w:start w:val="1"/>
      <w:numFmt w:val="bullet"/>
      <w:lvlText w:val=""/>
      <w:lvlJc w:val="left"/>
      <w:pPr>
        <w:tabs>
          <w:tab w:val="left" w:leader="none" w:pos="0"/>
        </w:tabs>
        <w:ind w:left="2100" w:hanging="420"/>
      </w:pPr>
      <w:rPr>
        <w:rFonts w:ascii="Wingdings" w:hAnsi="Wingdings" w:hint="default"/>
      </w:rPr>
    </w:lvl>
    <w:lvl w:ilvl="5" w:tplc="93E8C8FE">
      <w:start w:val="1"/>
      <w:numFmt w:val="bullet"/>
      <w:lvlText w:val=""/>
      <w:lvlJc w:val="left"/>
      <w:pPr>
        <w:tabs>
          <w:tab w:val="left" w:leader="none" w:pos="0"/>
        </w:tabs>
        <w:ind w:left="2520" w:hanging="420"/>
      </w:pPr>
      <w:rPr>
        <w:rFonts w:ascii="Wingdings" w:hAnsi="Wingdings" w:hint="default"/>
      </w:rPr>
    </w:lvl>
    <w:lvl w:ilvl="6" w:tplc="5720F19C">
      <w:start w:val="1"/>
      <w:numFmt w:val="bullet"/>
      <w:lvlText w:val=""/>
      <w:lvlJc w:val="left"/>
      <w:pPr>
        <w:tabs>
          <w:tab w:val="left" w:leader="none" w:pos="0"/>
        </w:tabs>
        <w:ind w:left="2940" w:hanging="420"/>
      </w:pPr>
      <w:rPr>
        <w:rFonts w:ascii="Wingdings" w:hAnsi="Wingdings" w:hint="default"/>
      </w:rPr>
    </w:lvl>
    <w:lvl w:ilvl="7" w:tplc="7E88C786">
      <w:start w:val="1"/>
      <w:numFmt w:val="bullet"/>
      <w:lvlText w:val=""/>
      <w:lvlJc w:val="left"/>
      <w:pPr>
        <w:tabs>
          <w:tab w:val="left" w:leader="none" w:pos="0"/>
        </w:tabs>
        <w:ind w:left="3360" w:hanging="420"/>
      </w:pPr>
      <w:rPr>
        <w:rFonts w:ascii="Wingdings" w:hAnsi="Wingdings" w:hint="default"/>
      </w:rPr>
    </w:lvl>
    <w:lvl w:ilvl="8" w:tplc="1960CC5C">
      <w:start w:val="1"/>
      <w:numFmt w:val="bullet"/>
      <w:lvlText w:val=""/>
      <w:lvlJc w:val="left"/>
      <w:pPr>
        <w:tabs>
          <w:tab w:val="left" w:leader="none" w:pos="0"/>
        </w:tabs>
        <w:ind w:left="3780" w:hanging="420"/>
      </w:pPr>
      <w:rPr>
        <w:rFonts w:ascii="Wingdings" w:hAnsi="Wingdings" w:hint="default"/>
      </w:rPr>
    </w:lvl>
  </w:abstractNum>
  <w:abstractNum w:abstractNumId="37">
    <w:nsid w:val="00000025"/>
    <w:multiLevelType w:val="hybridMultilevel"/>
    <w:tmpl w:val="00000000"/>
    <w:lvl w:ilvl="0" w:tplc="E640D3FE">
      <w:start w:val="1"/>
      <w:numFmt w:val="bullet"/>
      <w:lvlText w:val=""/>
      <w:lvlJc w:val="left"/>
      <w:pPr>
        <w:tabs>
          <w:tab w:val="left" w:leader="none" w:pos="0"/>
        </w:tabs>
        <w:ind w:left="420" w:hanging="420"/>
      </w:pPr>
      <w:rPr>
        <w:rFonts w:ascii="Wingdings" w:hAnsi="Wingdings" w:hint="default"/>
      </w:rPr>
    </w:lvl>
    <w:lvl w:ilvl="1" w:tplc="63229D3E">
      <w:start w:val="1"/>
      <w:numFmt w:val="bullet"/>
      <w:lvlText w:val=""/>
      <w:lvlJc w:val="left"/>
      <w:pPr>
        <w:tabs>
          <w:tab w:val="left" w:leader="none" w:pos="0"/>
        </w:tabs>
        <w:ind w:left="840" w:hanging="420"/>
      </w:pPr>
      <w:rPr>
        <w:rFonts w:ascii="Wingdings" w:hAnsi="Wingdings" w:hint="default"/>
      </w:rPr>
    </w:lvl>
    <w:lvl w:ilvl="2" w:tplc="E67CD6EC">
      <w:start w:val="1"/>
      <w:numFmt w:val="bullet"/>
      <w:lvlText w:val=""/>
      <w:lvlJc w:val="left"/>
      <w:pPr>
        <w:tabs>
          <w:tab w:val="left" w:leader="none" w:pos="0"/>
        </w:tabs>
        <w:ind w:left="1260" w:hanging="420"/>
      </w:pPr>
      <w:rPr>
        <w:rFonts w:ascii="Wingdings" w:hAnsi="Wingdings" w:hint="default"/>
      </w:rPr>
    </w:lvl>
    <w:lvl w:ilvl="3" w:tplc="9348C49E">
      <w:start w:val="1"/>
      <w:numFmt w:val="bullet"/>
      <w:lvlText w:val=""/>
      <w:lvlJc w:val="left"/>
      <w:pPr>
        <w:tabs>
          <w:tab w:val="left" w:leader="none" w:pos="0"/>
        </w:tabs>
        <w:ind w:left="1680" w:hanging="420"/>
      </w:pPr>
      <w:rPr>
        <w:rFonts w:ascii="Wingdings" w:hAnsi="Wingdings" w:hint="default"/>
      </w:rPr>
    </w:lvl>
    <w:lvl w:ilvl="4" w:tplc="58B80DCA">
      <w:start w:val="1"/>
      <w:numFmt w:val="bullet"/>
      <w:lvlText w:val=""/>
      <w:lvlJc w:val="left"/>
      <w:pPr>
        <w:tabs>
          <w:tab w:val="left" w:leader="none" w:pos="0"/>
        </w:tabs>
        <w:ind w:left="2100" w:hanging="420"/>
      </w:pPr>
      <w:rPr>
        <w:rFonts w:ascii="Wingdings" w:hAnsi="Wingdings" w:hint="default"/>
      </w:rPr>
    </w:lvl>
    <w:lvl w:ilvl="5" w:tplc="5330F0E6">
      <w:start w:val="1"/>
      <w:numFmt w:val="bullet"/>
      <w:lvlText w:val=""/>
      <w:lvlJc w:val="left"/>
      <w:pPr>
        <w:tabs>
          <w:tab w:val="left" w:leader="none" w:pos="0"/>
        </w:tabs>
        <w:ind w:left="2520" w:hanging="420"/>
      </w:pPr>
      <w:rPr>
        <w:rFonts w:ascii="Wingdings" w:hAnsi="Wingdings" w:hint="default"/>
      </w:rPr>
    </w:lvl>
    <w:lvl w:ilvl="6" w:tplc="3316288C">
      <w:start w:val="1"/>
      <w:numFmt w:val="bullet"/>
      <w:lvlText w:val=""/>
      <w:lvlJc w:val="left"/>
      <w:pPr>
        <w:tabs>
          <w:tab w:val="left" w:leader="none" w:pos="0"/>
        </w:tabs>
        <w:ind w:left="2940" w:hanging="420"/>
      </w:pPr>
      <w:rPr>
        <w:rFonts w:ascii="Wingdings" w:hAnsi="Wingdings" w:hint="default"/>
      </w:rPr>
    </w:lvl>
    <w:lvl w:ilvl="7" w:tplc="F42E5260">
      <w:start w:val="1"/>
      <w:numFmt w:val="bullet"/>
      <w:lvlText w:val=""/>
      <w:lvlJc w:val="left"/>
      <w:pPr>
        <w:tabs>
          <w:tab w:val="left" w:leader="none" w:pos="0"/>
        </w:tabs>
        <w:ind w:left="3360" w:hanging="420"/>
      </w:pPr>
      <w:rPr>
        <w:rFonts w:ascii="Wingdings" w:hAnsi="Wingdings" w:hint="default"/>
      </w:rPr>
    </w:lvl>
    <w:lvl w:ilvl="8" w:tplc="7FA8B592">
      <w:start w:val="1"/>
      <w:numFmt w:val="bullet"/>
      <w:lvlText w:val=""/>
      <w:lvlJc w:val="left"/>
      <w:pPr>
        <w:tabs>
          <w:tab w:val="left" w:leader="none" w:pos="0"/>
        </w:tabs>
        <w:ind w:left="3780" w:hanging="420"/>
      </w:pPr>
      <w:rPr>
        <w:rFonts w:ascii="Wingdings" w:hAnsi="Wingdings" w:hint="default"/>
      </w:rPr>
    </w:lvl>
  </w:abstractNum>
  <w:abstractNum w:abstractNumId="38">
    <w:nsid w:val="00000026"/>
    <w:multiLevelType w:val="hybridMultilevel"/>
    <w:tmpl w:val="00000000"/>
    <w:lvl w:ilvl="0" w:tplc="847E7CBC">
      <w:start w:val="1"/>
      <w:numFmt w:val="bullet"/>
      <w:lvlText w:val=""/>
      <w:lvlJc w:val="left"/>
      <w:pPr>
        <w:tabs>
          <w:tab w:val="left" w:leader="none" w:pos="0"/>
        </w:tabs>
        <w:ind w:left="420" w:hanging="420"/>
      </w:pPr>
      <w:rPr>
        <w:rFonts w:ascii="Wingdings" w:hAnsi="Wingdings" w:hint="default"/>
      </w:rPr>
    </w:lvl>
    <w:lvl w:ilvl="1" w:tplc="D3529DEA">
      <w:start w:val="1"/>
      <w:numFmt w:val="bullet"/>
      <w:lvlText w:val=""/>
      <w:lvlJc w:val="left"/>
      <w:pPr>
        <w:tabs>
          <w:tab w:val="left" w:leader="none" w:pos="0"/>
        </w:tabs>
        <w:ind w:left="840" w:hanging="420"/>
      </w:pPr>
      <w:rPr>
        <w:rFonts w:ascii="Wingdings" w:hAnsi="Wingdings" w:hint="default"/>
      </w:rPr>
    </w:lvl>
    <w:lvl w:ilvl="2" w:tplc="955EBB34">
      <w:start w:val="1"/>
      <w:numFmt w:val="bullet"/>
      <w:lvlText w:val=""/>
      <w:lvlJc w:val="left"/>
      <w:pPr>
        <w:tabs>
          <w:tab w:val="left" w:leader="none" w:pos="0"/>
        </w:tabs>
        <w:ind w:left="1260" w:hanging="420"/>
      </w:pPr>
      <w:rPr>
        <w:rFonts w:ascii="Wingdings" w:hAnsi="Wingdings" w:hint="default"/>
      </w:rPr>
    </w:lvl>
    <w:lvl w:ilvl="3" w:tplc="3F728274">
      <w:start w:val="1"/>
      <w:numFmt w:val="bullet"/>
      <w:lvlText w:val=""/>
      <w:lvlJc w:val="left"/>
      <w:pPr>
        <w:tabs>
          <w:tab w:val="left" w:leader="none" w:pos="0"/>
        </w:tabs>
        <w:ind w:left="1680" w:hanging="420"/>
      </w:pPr>
      <w:rPr>
        <w:rFonts w:ascii="Wingdings" w:hAnsi="Wingdings" w:hint="default"/>
      </w:rPr>
    </w:lvl>
    <w:lvl w:ilvl="4" w:tplc="3064C134">
      <w:start w:val="1"/>
      <w:numFmt w:val="bullet"/>
      <w:lvlText w:val=""/>
      <w:lvlJc w:val="left"/>
      <w:pPr>
        <w:tabs>
          <w:tab w:val="left" w:leader="none" w:pos="0"/>
        </w:tabs>
        <w:ind w:left="2100" w:hanging="420"/>
      </w:pPr>
      <w:rPr>
        <w:rFonts w:ascii="Wingdings" w:hAnsi="Wingdings" w:hint="default"/>
      </w:rPr>
    </w:lvl>
    <w:lvl w:ilvl="5" w:tplc="96E427A0">
      <w:start w:val="1"/>
      <w:numFmt w:val="bullet"/>
      <w:lvlText w:val=""/>
      <w:lvlJc w:val="left"/>
      <w:pPr>
        <w:tabs>
          <w:tab w:val="left" w:leader="none" w:pos="0"/>
        </w:tabs>
        <w:ind w:left="2520" w:hanging="420"/>
      </w:pPr>
      <w:rPr>
        <w:rFonts w:ascii="Wingdings" w:hAnsi="Wingdings" w:hint="default"/>
      </w:rPr>
    </w:lvl>
    <w:lvl w:ilvl="6" w:tplc="87565CAA">
      <w:start w:val="1"/>
      <w:numFmt w:val="bullet"/>
      <w:lvlText w:val=""/>
      <w:lvlJc w:val="left"/>
      <w:pPr>
        <w:tabs>
          <w:tab w:val="left" w:leader="none" w:pos="0"/>
        </w:tabs>
        <w:ind w:left="2940" w:hanging="420"/>
      </w:pPr>
      <w:rPr>
        <w:rFonts w:ascii="Wingdings" w:hAnsi="Wingdings" w:hint="default"/>
      </w:rPr>
    </w:lvl>
    <w:lvl w:ilvl="7" w:tplc="425290B4">
      <w:start w:val="1"/>
      <w:numFmt w:val="bullet"/>
      <w:lvlText w:val=""/>
      <w:lvlJc w:val="left"/>
      <w:pPr>
        <w:tabs>
          <w:tab w:val="left" w:leader="none" w:pos="0"/>
        </w:tabs>
        <w:ind w:left="3360" w:hanging="420"/>
      </w:pPr>
      <w:rPr>
        <w:rFonts w:ascii="Wingdings" w:hAnsi="Wingdings" w:hint="default"/>
      </w:rPr>
    </w:lvl>
    <w:lvl w:ilvl="8" w:tplc="C4823DDA">
      <w:start w:val="1"/>
      <w:numFmt w:val="bullet"/>
      <w:lvlText w:val=""/>
      <w:lvlJc w:val="left"/>
      <w:pPr>
        <w:tabs>
          <w:tab w:val="left" w:leader="none" w:pos="0"/>
        </w:tabs>
        <w:ind w:left="3780" w:hanging="420"/>
      </w:pPr>
      <w:rPr>
        <w:rFonts w:ascii="Wingdings" w:hAnsi="Wingdings" w:hint="default"/>
      </w:rPr>
    </w:lvl>
  </w:abstractNum>
  <w:abstractNum w:abstractNumId="39">
    <w:nsid w:val="00000027"/>
    <w:multiLevelType w:val="hybridMultilevel"/>
    <w:tmpl w:val="00000000"/>
    <w:lvl w:ilvl="0" w:tplc="F9803F7E">
      <w:start w:val="1"/>
      <w:numFmt w:val="bullet"/>
      <w:lvlText w:val=""/>
      <w:lvlJc w:val="left"/>
      <w:pPr>
        <w:tabs>
          <w:tab w:val="left" w:leader="none" w:pos="0"/>
        </w:tabs>
        <w:ind w:left="840" w:hanging="420"/>
      </w:pPr>
      <w:rPr>
        <w:rFonts w:ascii="Wingdings" w:hAnsi="Wingdings" w:hint="default"/>
      </w:rPr>
    </w:lvl>
    <w:lvl w:ilvl="1" w:tplc="54A00D76">
      <w:start w:val="1"/>
      <w:numFmt w:val="bullet"/>
      <w:lvlText w:val=""/>
      <w:lvlJc w:val="left"/>
      <w:pPr>
        <w:tabs>
          <w:tab w:val="left" w:leader="none" w:pos="0"/>
        </w:tabs>
        <w:ind w:left="1260" w:hanging="420"/>
      </w:pPr>
      <w:rPr>
        <w:rFonts w:ascii="Wingdings" w:hAnsi="Wingdings" w:hint="default"/>
      </w:rPr>
    </w:lvl>
    <w:lvl w:ilvl="2" w:tplc="E0CEBB30">
      <w:start w:val="1"/>
      <w:numFmt w:val="bullet"/>
      <w:lvlText w:val=""/>
      <w:lvlJc w:val="left"/>
      <w:pPr>
        <w:tabs>
          <w:tab w:val="left" w:leader="none" w:pos="0"/>
        </w:tabs>
        <w:ind w:left="1680" w:hanging="420"/>
      </w:pPr>
      <w:rPr>
        <w:rFonts w:ascii="Wingdings" w:hAnsi="Wingdings" w:hint="default"/>
      </w:rPr>
    </w:lvl>
    <w:lvl w:ilvl="3" w:tplc="C15EB0F6">
      <w:start w:val="1"/>
      <w:numFmt w:val="bullet"/>
      <w:lvlText w:val=""/>
      <w:lvlJc w:val="left"/>
      <w:pPr>
        <w:tabs>
          <w:tab w:val="left" w:leader="none" w:pos="0"/>
        </w:tabs>
        <w:ind w:left="2100" w:hanging="420"/>
      </w:pPr>
      <w:rPr>
        <w:rFonts w:ascii="Wingdings" w:hAnsi="Wingdings" w:hint="default"/>
      </w:rPr>
    </w:lvl>
    <w:lvl w:ilvl="4" w:tplc="3C366A4C">
      <w:start w:val="1"/>
      <w:numFmt w:val="bullet"/>
      <w:lvlText w:val=""/>
      <w:lvlJc w:val="left"/>
      <w:pPr>
        <w:tabs>
          <w:tab w:val="left" w:leader="none" w:pos="0"/>
        </w:tabs>
        <w:ind w:left="2520" w:hanging="420"/>
      </w:pPr>
      <w:rPr>
        <w:rFonts w:ascii="Wingdings" w:hAnsi="Wingdings" w:hint="default"/>
      </w:rPr>
    </w:lvl>
    <w:lvl w:ilvl="5" w:tplc="4D4842AC">
      <w:start w:val="1"/>
      <w:numFmt w:val="bullet"/>
      <w:lvlText w:val=""/>
      <w:lvlJc w:val="left"/>
      <w:pPr>
        <w:tabs>
          <w:tab w:val="left" w:leader="none" w:pos="0"/>
        </w:tabs>
        <w:ind w:left="2940" w:hanging="420"/>
      </w:pPr>
      <w:rPr>
        <w:rFonts w:ascii="Wingdings" w:hAnsi="Wingdings" w:hint="default"/>
      </w:rPr>
    </w:lvl>
    <w:lvl w:ilvl="6" w:tplc="44EA3850">
      <w:start w:val="1"/>
      <w:numFmt w:val="bullet"/>
      <w:lvlText w:val=""/>
      <w:lvlJc w:val="left"/>
      <w:pPr>
        <w:tabs>
          <w:tab w:val="left" w:leader="none" w:pos="0"/>
        </w:tabs>
        <w:ind w:left="3360" w:hanging="420"/>
      </w:pPr>
      <w:rPr>
        <w:rFonts w:ascii="Wingdings" w:hAnsi="Wingdings" w:hint="default"/>
      </w:rPr>
    </w:lvl>
    <w:lvl w:ilvl="7" w:tplc="BD90B8F8">
      <w:start w:val="1"/>
      <w:numFmt w:val="bullet"/>
      <w:lvlText w:val=""/>
      <w:lvlJc w:val="left"/>
      <w:pPr>
        <w:tabs>
          <w:tab w:val="left" w:leader="none" w:pos="0"/>
        </w:tabs>
        <w:ind w:left="3780" w:hanging="420"/>
      </w:pPr>
      <w:rPr>
        <w:rFonts w:ascii="Wingdings" w:hAnsi="Wingdings" w:hint="default"/>
      </w:rPr>
    </w:lvl>
    <w:lvl w:ilvl="8" w:tplc="B6F425F4">
      <w:start w:val="1"/>
      <w:numFmt w:val="bullet"/>
      <w:lvlText w:val=""/>
      <w:lvlJc w:val="left"/>
      <w:pPr>
        <w:tabs>
          <w:tab w:val="left" w:leader="none" w:pos="0"/>
        </w:tabs>
        <w:ind w:left="4200" w:hanging="420"/>
      </w:pPr>
      <w:rPr>
        <w:rFonts w:ascii="Wingdings" w:hAnsi="Wingdings" w:hint="default"/>
      </w:rPr>
    </w:lvl>
  </w:abstractNum>
  <w:abstractNum w:abstractNumId="40">
    <w:nsid w:val="00000028"/>
    <w:multiLevelType w:val="hybridMultilevel"/>
    <w:tmpl w:val="00000000"/>
    <w:lvl w:ilvl="0" w:tplc="5CDA8DE8">
      <w:start w:val="1"/>
      <w:numFmt w:val="bullet"/>
      <w:lvlText w:val=""/>
      <w:lvlJc w:val="left"/>
      <w:pPr>
        <w:tabs>
          <w:tab w:val="left" w:leader="none" w:pos="0"/>
        </w:tabs>
        <w:ind w:left="840" w:hanging="420"/>
      </w:pPr>
      <w:rPr>
        <w:rFonts w:ascii="Wingdings" w:hAnsi="Wingdings" w:hint="default"/>
      </w:rPr>
    </w:lvl>
    <w:lvl w:ilvl="1" w:tplc="8D7E88D6">
      <w:start w:val="1"/>
      <w:numFmt w:val="bullet"/>
      <w:lvlText w:val=""/>
      <w:lvlJc w:val="left"/>
      <w:pPr>
        <w:tabs>
          <w:tab w:val="left" w:leader="none" w:pos="0"/>
        </w:tabs>
        <w:ind w:left="1260" w:hanging="420"/>
      </w:pPr>
      <w:rPr>
        <w:rFonts w:ascii="Wingdings" w:hAnsi="Wingdings" w:hint="default"/>
      </w:rPr>
    </w:lvl>
    <w:lvl w:ilvl="2" w:tplc="FA8EC2F6">
      <w:start w:val="1"/>
      <w:numFmt w:val="bullet"/>
      <w:lvlText w:val=""/>
      <w:lvlJc w:val="left"/>
      <w:pPr>
        <w:tabs>
          <w:tab w:val="left" w:leader="none" w:pos="0"/>
        </w:tabs>
        <w:ind w:left="1680" w:hanging="420"/>
      </w:pPr>
      <w:rPr>
        <w:rFonts w:ascii="Wingdings" w:hAnsi="Wingdings" w:hint="default"/>
      </w:rPr>
    </w:lvl>
    <w:lvl w:ilvl="3" w:tplc="F3387254">
      <w:start w:val="1"/>
      <w:numFmt w:val="bullet"/>
      <w:lvlText w:val=""/>
      <w:lvlJc w:val="left"/>
      <w:pPr>
        <w:tabs>
          <w:tab w:val="left" w:leader="none" w:pos="0"/>
        </w:tabs>
        <w:ind w:left="2100" w:hanging="420"/>
      </w:pPr>
      <w:rPr>
        <w:rFonts w:ascii="Wingdings" w:hAnsi="Wingdings" w:hint="default"/>
      </w:rPr>
    </w:lvl>
    <w:lvl w:ilvl="4" w:tplc="5C409DBE">
      <w:start w:val="1"/>
      <w:numFmt w:val="bullet"/>
      <w:lvlText w:val=""/>
      <w:lvlJc w:val="left"/>
      <w:pPr>
        <w:tabs>
          <w:tab w:val="left" w:leader="none" w:pos="0"/>
        </w:tabs>
        <w:ind w:left="2520" w:hanging="420"/>
      </w:pPr>
      <w:rPr>
        <w:rFonts w:ascii="Wingdings" w:hAnsi="Wingdings" w:hint="default"/>
      </w:rPr>
    </w:lvl>
    <w:lvl w:ilvl="5" w:tplc="16DECA94">
      <w:start w:val="1"/>
      <w:numFmt w:val="bullet"/>
      <w:lvlText w:val=""/>
      <w:lvlJc w:val="left"/>
      <w:pPr>
        <w:tabs>
          <w:tab w:val="left" w:leader="none" w:pos="0"/>
        </w:tabs>
        <w:ind w:left="2940" w:hanging="420"/>
      </w:pPr>
      <w:rPr>
        <w:rFonts w:ascii="Wingdings" w:hAnsi="Wingdings" w:hint="default"/>
      </w:rPr>
    </w:lvl>
    <w:lvl w:ilvl="6" w:tplc="2F7E540E">
      <w:start w:val="1"/>
      <w:numFmt w:val="bullet"/>
      <w:lvlText w:val=""/>
      <w:lvlJc w:val="left"/>
      <w:pPr>
        <w:tabs>
          <w:tab w:val="left" w:leader="none" w:pos="0"/>
        </w:tabs>
        <w:ind w:left="3360" w:hanging="420"/>
      </w:pPr>
      <w:rPr>
        <w:rFonts w:ascii="Wingdings" w:hAnsi="Wingdings" w:hint="default"/>
      </w:rPr>
    </w:lvl>
    <w:lvl w:ilvl="7" w:tplc="0B2C072C">
      <w:start w:val="1"/>
      <w:numFmt w:val="bullet"/>
      <w:lvlText w:val=""/>
      <w:lvlJc w:val="left"/>
      <w:pPr>
        <w:tabs>
          <w:tab w:val="left" w:leader="none" w:pos="0"/>
        </w:tabs>
        <w:ind w:left="3780" w:hanging="420"/>
      </w:pPr>
      <w:rPr>
        <w:rFonts w:ascii="Wingdings" w:hAnsi="Wingdings" w:hint="default"/>
      </w:rPr>
    </w:lvl>
    <w:lvl w:ilvl="8" w:tplc="5EBE0208">
      <w:start w:val="1"/>
      <w:numFmt w:val="bullet"/>
      <w:lvlText w:val=""/>
      <w:lvlJc w:val="left"/>
      <w:pPr>
        <w:tabs>
          <w:tab w:val="left" w:leader="none" w:pos="0"/>
        </w:tabs>
        <w:ind w:left="4200" w:hanging="420"/>
      </w:pPr>
      <w:rPr>
        <w:rFonts w:ascii="Wingdings" w:hAnsi="Wingdings" w:hint="default"/>
      </w:rPr>
    </w:lvl>
  </w:abstractNum>
  <w:abstractNum w:abstractNumId="41">
    <w:nsid w:val="00000029"/>
    <w:multiLevelType w:val="hybridMultilevel"/>
    <w:tmpl w:val="00000000"/>
    <w:lvl w:ilvl="0" w:tplc="C58C219A">
      <w:start w:val="1"/>
      <w:numFmt w:val="bullet"/>
      <w:lvlText w:val=""/>
      <w:lvlJc w:val="left"/>
      <w:pPr>
        <w:tabs>
          <w:tab w:val="left" w:leader="none" w:pos="0"/>
        </w:tabs>
        <w:ind w:left="840" w:hanging="420"/>
      </w:pPr>
      <w:rPr>
        <w:rFonts w:ascii="Wingdings" w:hAnsi="Wingdings" w:hint="default"/>
      </w:rPr>
    </w:lvl>
    <w:lvl w:ilvl="1" w:tplc="5E6CD464">
      <w:start w:val="1"/>
      <w:numFmt w:val="bullet"/>
      <w:lvlText w:val=""/>
      <w:lvlJc w:val="left"/>
      <w:pPr>
        <w:tabs>
          <w:tab w:val="left" w:leader="none" w:pos="0"/>
        </w:tabs>
        <w:ind w:left="1260" w:hanging="420"/>
      </w:pPr>
      <w:rPr>
        <w:rFonts w:ascii="Wingdings" w:hAnsi="Wingdings" w:hint="default"/>
      </w:rPr>
    </w:lvl>
    <w:lvl w:ilvl="2" w:tplc="7CBC94AE">
      <w:start w:val="1"/>
      <w:numFmt w:val="bullet"/>
      <w:lvlText w:val=""/>
      <w:lvlJc w:val="left"/>
      <w:pPr>
        <w:tabs>
          <w:tab w:val="left" w:leader="none" w:pos="0"/>
        </w:tabs>
        <w:ind w:left="1680" w:hanging="420"/>
      </w:pPr>
      <w:rPr>
        <w:rFonts w:ascii="Wingdings" w:hAnsi="Wingdings" w:hint="default"/>
      </w:rPr>
    </w:lvl>
    <w:lvl w:ilvl="3" w:tplc="78500ABE">
      <w:start w:val="1"/>
      <w:numFmt w:val="bullet"/>
      <w:lvlText w:val=""/>
      <w:lvlJc w:val="left"/>
      <w:pPr>
        <w:tabs>
          <w:tab w:val="left" w:leader="none" w:pos="0"/>
        </w:tabs>
        <w:ind w:left="2100" w:hanging="420"/>
      </w:pPr>
      <w:rPr>
        <w:rFonts w:ascii="Wingdings" w:hAnsi="Wingdings" w:hint="default"/>
      </w:rPr>
    </w:lvl>
    <w:lvl w:ilvl="4" w:tplc="7D4A1388">
      <w:start w:val="1"/>
      <w:numFmt w:val="bullet"/>
      <w:lvlText w:val=""/>
      <w:lvlJc w:val="left"/>
      <w:pPr>
        <w:tabs>
          <w:tab w:val="left" w:leader="none" w:pos="0"/>
        </w:tabs>
        <w:ind w:left="2520" w:hanging="420"/>
      </w:pPr>
      <w:rPr>
        <w:rFonts w:ascii="Wingdings" w:hAnsi="Wingdings" w:hint="default"/>
      </w:rPr>
    </w:lvl>
    <w:lvl w:ilvl="5" w:tplc="BE52015C">
      <w:start w:val="1"/>
      <w:numFmt w:val="bullet"/>
      <w:lvlText w:val=""/>
      <w:lvlJc w:val="left"/>
      <w:pPr>
        <w:tabs>
          <w:tab w:val="left" w:leader="none" w:pos="0"/>
        </w:tabs>
        <w:ind w:left="2940" w:hanging="420"/>
      </w:pPr>
      <w:rPr>
        <w:rFonts w:ascii="Wingdings" w:hAnsi="Wingdings" w:hint="default"/>
      </w:rPr>
    </w:lvl>
    <w:lvl w:ilvl="6" w:tplc="5EDEFB46">
      <w:start w:val="1"/>
      <w:numFmt w:val="bullet"/>
      <w:lvlText w:val=""/>
      <w:lvlJc w:val="left"/>
      <w:pPr>
        <w:tabs>
          <w:tab w:val="left" w:leader="none" w:pos="0"/>
        </w:tabs>
        <w:ind w:left="3360" w:hanging="420"/>
      </w:pPr>
      <w:rPr>
        <w:rFonts w:ascii="Wingdings" w:hAnsi="Wingdings" w:hint="default"/>
      </w:rPr>
    </w:lvl>
    <w:lvl w:ilvl="7" w:tplc="61543F24">
      <w:start w:val="1"/>
      <w:numFmt w:val="bullet"/>
      <w:lvlText w:val=""/>
      <w:lvlJc w:val="left"/>
      <w:pPr>
        <w:tabs>
          <w:tab w:val="left" w:leader="none" w:pos="0"/>
        </w:tabs>
        <w:ind w:left="3780" w:hanging="420"/>
      </w:pPr>
      <w:rPr>
        <w:rFonts w:ascii="Wingdings" w:hAnsi="Wingdings" w:hint="default"/>
      </w:rPr>
    </w:lvl>
    <w:lvl w:ilvl="8" w:tplc="A01E3926">
      <w:start w:val="1"/>
      <w:numFmt w:val="bullet"/>
      <w:lvlText w:val=""/>
      <w:lvlJc w:val="left"/>
      <w:pPr>
        <w:tabs>
          <w:tab w:val="left" w:leader="none" w:pos="0"/>
        </w:tabs>
        <w:ind w:left="4200" w:hanging="420"/>
      </w:pPr>
      <w:rPr>
        <w:rFonts w:ascii="Wingdings" w:hAnsi="Wingdings" w:hint="default"/>
      </w:rPr>
    </w:lvl>
  </w:abstractNum>
  <w:abstractNum w:abstractNumId="42">
    <w:nsid w:val="0000002A"/>
    <w:multiLevelType w:val="hybridMultilevel"/>
    <w:tmpl w:val="00000000"/>
    <w:lvl w:ilvl="0" w:tplc="1BA85552">
      <w:start w:val="1"/>
      <w:numFmt w:val="bullet"/>
      <w:lvlText w:val=""/>
      <w:lvlJc w:val="left"/>
      <w:pPr>
        <w:tabs>
          <w:tab w:val="left" w:leader="none" w:pos="0"/>
        </w:tabs>
        <w:ind w:left="840" w:hanging="420"/>
      </w:pPr>
      <w:rPr>
        <w:rFonts w:ascii="Wingdings" w:hAnsi="Wingdings" w:hint="default"/>
      </w:rPr>
    </w:lvl>
    <w:lvl w:ilvl="1" w:tplc="81C61E2C">
      <w:start w:val="1"/>
      <w:numFmt w:val="bullet"/>
      <w:lvlText w:val=""/>
      <w:lvlJc w:val="left"/>
      <w:pPr>
        <w:tabs>
          <w:tab w:val="left" w:leader="none" w:pos="0"/>
        </w:tabs>
        <w:ind w:left="1260" w:hanging="420"/>
      </w:pPr>
      <w:rPr>
        <w:rFonts w:ascii="Wingdings" w:hAnsi="Wingdings" w:hint="default"/>
      </w:rPr>
    </w:lvl>
    <w:lvl w:ilvl="2" w:tplc="E4AAEB58">
      <w:start w:val="1"/>
      <w:numFmt w:val="bullet"/>
      <w:lvlText w:val=""/>
      <w:lvlJc w:val="left"/>
      <w:pPr>
        <w:tabs>
          <w:tab w:val="left" w:leader="none" w:pos="0"/>
        </w:tabs>
        <w:ind w:left="1680" w:hanging="420"/>
      </w:pPr>
      <w:rPr>
        <w:rFonts w:ascii="Wingdings" w:hAnsi="Wingdings" w:hint="default"/>
      </w:rPr>
    </w:lvl>
    <w:lvl w:ilvl="3" w:tplc="4542739C">
      <w:start w:val="1"/>
      <w:numFmt w:val="bullet"/>
      <w:lvlText w:val=""/>
      <w:lvlJc w:val="left"/>
      <w:pPr>
        <w:tabs>
          <w:tab w:val="left" w:leader="none" w:pos="0"/>
        </w:tabs>
        <w:ind w:left="2100" w:hanging="420"/>
      </w:pPr>
      <w:rPr>
        <w:rFonts w:ascii="Wingdings" w:hAnsi="Wingdings" w:hint="default"/>
      </w:rPr>
    </w:lvl>
    <w:lvl w:ilvl="4" w:tplc="B22E2A58">
      <w:start w:val="1"/>
      <w:numFmt w:val="bullet"/>
      <w:lvlText w:val=""/>
      <w:lvlJc w:val="left"/>
      <w:pPr>
        <w:tabs>
          <w:tab w:val="left" w:leader="none" w:pos="0"/>
        </w:tabs>
        <w:ind w:left="2520" w:hanging="420"/>
      </w:pPr>
      <w:rPr>
        <w:rFonts w:ascii="Wingdings" w:hAnsi="Wingdings" w:hint="default"/>
      </w:rPr>
    </w:lvl>
    <w:lvl w:ilvl="5" w:tplc="F8A68F74">
      <w:start w:val="1"/>
      <w:numFmt w:val="bullet"/>
      <w:lvlText w:val=""/>
      <w:lvlJc w:val="left"/>
      <w:pPr>
        <w:tabs>
          <w:tab w:val="left" w:leader="none" w:pos="0"/>
        </w:tabs>
        <w:ind w:left="2940" w:hanging="420"/>
      </w:pPr>
      <w:rPr>
        <w:rFonts w:ascii="Wingdings" w:hAnsi="Wingdings" w:hint="default"/>
      </w:rPr>
    </w:lvl>
    <w:lvl w:ilvl="6" w:tplc="BC42D50E">
      <w:start w:val="1"/>
      <w:numFmt w:val="bullet"/>
      <w:lvlText w:val=""/>
      <w:lvlJc w:val="left"/>
      <w:pPr>
        <w:tabs>
          <w:tab w:val="left" w:leader="none" w:pos="0"/>
        </w:tabs>
        <w:ind w:left="3360" w:hanging="420"/>
      </w:pPr>
      <w:rPr>
        <w:rFonts w:ascii="Wingdings" w:hAnsi="Wingdings" w:hint="default"/>
      </w:rPr>
    </w:lvl>
    <w:lvl w:ilvl="7" w:tplc="FABA5E64">
      <w:start w:val="1"/>
      <w:numFmt w:val="bullet"/>
      <w:lvlText w:val=""/>
      <w:lvlJc w:val="left"/>
      <w:pPr>
        <w:tabs>
          <w:tab w:val="left" w:leader="none" w:pos="0"/>
        </w:tabs>
        <w:ind w:left="3780" w:hanging="420"/>
      </w:pPr>
      <w:rPr>
        <w:rFonts w:ascii="Wingdings" w:hAnsi="Wingdings" w:hint="default"/>
      </w:rPr>
    </w:lvl>
    <w:lvl w:ilvl="8" w:tplc="8FBA6A12">
      <w:start w:val="1"/>
      <w:numFmt w:val="bullet"/>
      <w:lvlText w:val=""/>
      <w:lvlJc w:val="left"/>
      <w:pPr>
        <w:tabs>
          <w:tab w:val="left" w:leader="none" w:pos="0"/>
        </w:tabs>
        <w:ind w:left="4200" w:hanging="420"/>
      </w:pPr>
      <w:rPr>
        <w:rFonts w:ascii="Wingdings" w:hAnsi="Wingdings" w:hint="default"/>
      </w:rPr>
    </w:lvl>
  </w:abstractNum>
  <w:abstractNum w:abstractNumId="43">
    <w:nsid w:val="0000002B"/>
    <w:multiLevelType w:val="hybridMultilevel"/>
    <w:tmpl w:val="00000000"/>
    <w:lvl w:ilvl="0" w:tplc="23665C80">
      <w:start w:val="1"/>
      <w:numFmt w:val="bullet"/>
      <w:lvlText w:val=""/>
      <w:lvlJc w:val="left"/>
      <w:pPr>
        <w:tabs>
          <w:tab w:val="left" w:leader="none" w:pos="0"/>
        </w:tabs>
        <w:ind w:left="840" w:hanging="420"/>
      </w:pPr>
      <w:rPr>
        <w:rFonts w:ascii="Wingdings" w:hAnsi="Wingdings" w:hint="default"/>
      </w:rPr>
    </w:lvl>
    <w:lvl w:ilvl="1" w:tplc="079ADA12">
      <w:start w:val="1"/>
      <w:numFmt w:val="bullet"/>
      <w:lvlText w:val=""/>
      <w:lvlJc w:val="left"/>
      <w:pPr>
        <w:tabs>
          <w:tab w:val="left" w:leader="none" w:pos="0"/>
        </w:tabs>
        <w:ind w:left="1260" w:hanging="420"/>
      </w:pPr>
      <w:rPr>
        <w:rFonts w:ascii="Wingdings" w:hAnsi="Wingdings" w:hint="default"/>
      </w:rPr>
    </w:lvl>
    <w:lvl w:ilvl="2" w:tplc="8D28AE96">
      <w:start w:val="1"/>
      <w:numFmt w:val="bullet"/>
      <w:lvlText w:val=""/>
      <w:lvlJc w:val="left"/>
      <w:pPr>
        <w:tabs>
          <w:tab w:val="left" w:leader="none" w:pos="0"/>
        </w:tabs>
        <w:ind w:left="1680" w:hanging="420"/>
      </w:pPr>
      <w:rPr>
        <w:rFonts w:ascii="Wingdings" w:hAnsi="Wingdings" w:hint="default"/>
      </w:rPr>
    </w:lvl>
    <w:lvl w:ilvl="3" w:tplc="47749D74">
      <w:start w:val="1"/>
      <w:numFmt w:val="bullet"/>
      <w:lvlText w:val=""/>
      <w:lvlJc w:val="left"/>
      <w:pPr>
        <w:tabs>
          <w:tab w:val="left" w:leader="none" w:pos="0"/>
        </w:tabs>
        <w:ind w:left="2100" w:hanging="420"/>
      </w:pPr>
      <w:rPr>
        <w:rFonts w:ascii="Wingdings" w:hAnsi="Wingdings" w:hint="default"/>
      </w:rPr>
    </w:lvl>
    <w:lvl w:ilvl="4" w:tplc="0414F5F2">
      <w:start w:val="1"/>
      <w:numFmt w:val="bullet"/>
      <w:lvlText w:val=""/>
      <w:lvlJc w:val="left"/>
      <w:pPr>
        <w:tabs>
          <w:tab w:val="left" w:leader="none" w:pos="0"/>
        </w:tabs>
        <w:ind w:left="2520" w:hanging="420"/>
      </w:pPr>
      <w:rPr>
        <w:rFonts w:ascii="Wingdings" w:hAnsi="Wingdings" w:hint="default"/>
      </w:rPr>
    </w:lvl>
    <w:lvl w:ilvl="5" w:tplc="107CD816">
      <w:start w:val="1"/>
      <w:numFmt w:val="bullet"/>
      <w:lvlText w:val=""/>
      <w:lvlJc w:val="left"/>
      <w:pPr>
        <w:tabs>
          <w:tab w:val="left" w:leader="none" w:pos="0"/>
        </w:tabs>
        <w:ind w:left="2940" w:hanging="420"/>
      </w:pPr>
      <w:rPr>
        <w:rFonts w:ascii="Wingdings" w:hAnsi="Wingdings" w:hint="default"/>
      </w:rPr>
    </w:lvl>
    <w:lvl w:ilvl="6" w:tplc="441A2A6A">
      <w:start w:val="1"/>
      <w:numFmt w:val="bullet"/>
      <w:lvlText w:val=""/>
      <w:lvlJc w:val="left"/>
      <w:pPr>
        <w:tabs>
          <w:tab w:val="left" w:leader="none" w:pos="0"/>
        </w:tabs>
        <w:ind w:left="3360" w:hanging="420"/>
      </w:pPr>
      <w:rPr>
        <w:rFonts w:ascii="Wingdings" w:hAnsi="Wingdings" w:hint="default"/>
      </w:rPr>
    </w:lvl>
    <w:lvl w:ilvl="7" w:tplc="9B1A9960">
      <w:start w:val="1"/>
      <w:numFmt w:val="bullet"/>
      <w:lvlText w:val=""/>
      <w:lvlJc w:val="left"/>
      <w:pPr>
        <w:tabs>
          <w:tab w:val="left" w:leader="none" w:pos="0"/>
        </w:tabs>
        <w:ind w:left="3780" w:hanging="420"/>
      </w:pPr>
      <w:rPr>
        <w:rFonts w:ascii="Wingdings" w:hAnsi="Wingdings" w:hint="default"/>
      </w:rPr>
    </w:lvl>
    <w:lvl w:ilvl="8" w:tplc="A82E95B8">
      <w:start w:val="1"/>
      <w:numFmt w:val="bullet"/>
      <w:lvlText w:val=""/>
      <w:lvlJc w:val="left"/>
      <w:pPr>
        <w:tabs>
          <w:tab w:val="left" w:leader="none" w:pos="0"/>
        </w:tabs>
        <w:ind w:left="4200" w:hanging="420"/>
      </w:pPr>
      <w:rPr>
        <w:rFonts w:ascii="Wingdings" w:hAnsi="Wingdings" w:hint="default"/>
      </w:rPr>
    </w:lvl>
  </w:abstractNum>
  <w:abstractNum w:abstractNumId="44">
    <w:nsid w:val="0000002C"/>
    <w:multiLevelType w:val="hybridMultilevel"/>
    <w:tmpl w:val="00000000"/>
    <w:lvl w:ilvl="0" w:tplc="2EA842AE">
      <w:start w:val="1"/>
      <w:numFmt w:val="bullet"/>
      <w:lvlText w:val=""/>
      <w:lvlJc w:val="left"/>
      <w:pPr>
        <w:tabs>
          <w:tab w:val="left" w:leader="none" w:pos="0"/>
        </w:tabs>
        <w:ind w:left="840" w:hanging="420"/>
      </w:pPr>
      <w:rPr>
        <w:rFonts w:ascii="Wingdings" w:hAnsi="Wingdings" w:hint="default"/>
      </w:rPr>
    </w:lvl>
    <w:lvl w:ilvl="1" w:tplc="9DDA35B6">
      <w:start w:val="1"/>
      <w:numFmt w:val="bullet"/>
      <w:lvlText w:val=""/>
      <w:lvlJc w:val="left"/>
      <w:pPr>
        <w:tabs>
          <w:tab w:val="left" w:leader="none" w:pos="0"/>
        </w:tabs>
        <w:ind w:left="1260" w:hanging="420"/>
      </w:pPr>
      <w:rPr>
        <w:rFonts w:ascii="Wingdings" w:hAnsi="Wingdings" w:hint="default"/>
      </w:rPr>
    </w:lvl>
    <w:lvl w:ilvl="2" w:tplc="CEFC2A34">
      <w:start w:val="1"/>
      <w:numFmt w:val="bullet"/>
      <w:lvlText w:val=""/>
      <w:lvlJc w:val="left"/>
      <w:pPr>
        <w:tabs>
          <w:tab w:val="left" w:leader="none" w:pos="0"/>
        </w:tabs>
        <w:ind w:left="1680" w:hanging="420"/>
      </w:pPr>
      <w:rPr>
        <w:rFonts w:ascii="Wingdings" w:hAnsi="Wingdings" w:hint="default"/>
      </w:rPr>
    </w:lvl>
    <w:lvl w:ilvl="3" w:tplc="590A4C56">
      <w:start w:val="1"/>
      <w:numFmt w:val="bullet"/>
      <w:lvlText w:val=""/>
      <w:lvlJc w:val="left"/>
      <w:pPr>
        <w:tabs>
          <w:tab w:val="left" w:leader="none" w:pos="0"/>
        </w:tabs>
        <w:ind w:left="2100" w:hanging="420"/>
      </w:pPr>
      <w:rPr>
        <w:rFonts w:ascii="Wingdings" w:hAnsi="Wingdings" w:hint="default"/>
      </w:rPr>
    </w:lvl>
    <w:lvl w:ilvl="4" w:tplc="EF2051CC">
      <w:start w:val="1"/>
      <w:numFmt w:val="bullet"/>
      <w:lvlText w:val=""/>
      <w:lvlJc w:val="left"/>
      <w:pPr>
        <w:tabs>
          <w:tab w:val="left" w:leader="none" w:pos="0"/>
        </w:tabs>
        <w:ind w:left="2520" w:hanging="420"/>
      </w:pPr>
      <w:rPr>
        <w:rFonts w:ascii="Wingdings" w:hAnsi="Wingdings" w:hint="default"/>
      </w:rPr>
    </w:lvl>
    <w:lvl w:ilvl="5" w:tplc="58BA3C18">
      <w:start w:val="1"/>
      <w:numFmt w:val="bullet"/>
      <w:lvlText w:val=""/>
      <w:lvlJc w:val="left"/>
      <w:pPr>
        <w:tabs>
          <w:tab w:val="left" w:leader="none" w:pos="0"/>
        </w:tabs>
        <w:ind w:left="2940" w:hanging="420"/>
      </w:pPr>
      <w:rPr>
        <w:rFonts w:ascii="Wingdings" w:hAnsi="Wingdings" w:hint="default"/>
      </w:rPr>
    </w:lvl>
    <w:lvl w:ilvl="6" w:tplc="E3388422">
      <w:start w:val="1"/>
      <w:numFmt w:val="bullet"/>
      <w:lvlText w:val=""/>
      <w:lvlJc w:val="left"/>
      <w:pPr>
        <w:tabs>
          <w:tab w:val="left" w:leader="none" w:pos="0"/>
        </w:tabs>
        <w:ind w:left="3360" w:hanging="420"/>
      </w:pPr>
      <w:rPr>
        <w:rFonts w:ascii="Wingdings" w:hAnsi="Wingdings" w:hint="default"/>
      </w:rPr>
    </w:lvl>
    <w:lvl w:ilvl="7" w:tplc="7AC8C2BA">
      <w:start w:val="1"/>
      <w:numFmt w:val="bullet"/>
      <w:lvlText w:val=""/>
      <w:lvlJc w:val="left"/>
      <w:pPr>
        <w:tabs>
          <w:tab w:val="left" w:leader="none" w:pos="0"/>
        </w:tabs>
        <w:ind w:left="3780" w:hanging="420"/>
      </w:pPr>
      <w:rPr>
        <w:rFonts w:ascii="Wingdings" w:hAnsi="Wingdings" w:hint="default"/>
      </w:rPr>
    </w:lvl>
    <w:lvl w:ilvl="8" w:tplc="1248D69A">
      <w:start w:val="1"/>
      <w:numFmt w:val="bullet"/>
      <w:lvlText w:val=""/>
      <w:lvlJc w:val="left"/>
      <w:pPr>
        <w:tabs>
          <w:tab w:val="left" w:leader="none" w:pos="0"/>
        </w:tabs>
        <w:ind w:left="4200" w:hanging="420"/>
      </w:pPr>
      <w:rPr>
        <w:rFonts w:ascii="Wingdings" w:hAnsi="Wingdings" w:hint="default"/>
      </w:rPr>
    </w:lvl>
  </w:abstractNum>
  <w:abstractNum w:abstractNumId="45">
    <w:nsid w:val="0000002D"/>
    <w:multiLevelType w:val="hybridMultilevel"/>
    <w:tmpl w:val="00000000"/>
    <w:lvl w:ilvl="0" w:tplc="6526C992">
      <w:start w:val="1"/>
      <w:numFmt w:val="bullet"/>
      <w:lvlText w:val=""/>
      <w:lvlJc w:val="left"/>
      <w:pPr>
        <w:tabs>
          <w:tab w:val="left" w:leader="none" w:pos="0"/>
        </w:tabs>
        <w:ind w:left="420" w:hanging="420"/>
      </w:pPr>
      <w:rPr>
        <w:rFonts w:ascii="Wingdings" w:hAnsi="Wingdings" w:hint="default"/>
      </w:rPr>
    </w:lvl>
    <w:lvl w:ilvl="1" w:tplc="5FEECC20">
      <w:start w:val="1"/>
      <w:numFmt w:val="bullet"/>
      <w:lvlText w:val=""/>
      <w:lvlJc w:val="left"/>
      <w:pPr>
        <w:tabs>
          <w:tab w:val="left" w:leader="none" w:pos="0"/>
        </w:tabs>
        <w:ind w:left="840" w:hanging="420"/>
      </w:pPr>
      <w:rPr>
        <w:rFonts w:ascii="Wingdings" w:hAnsi="Wingdings" w:hint="default"/>
      </w:rPr>
    </w:lvl>
    <w:lvl w:ilvl="2" w:tplc="64A2FADE">
      <w:start w:val="1"/>
      <w:numFmt w:val="bullet"/>
      <w:lvlText w:val=""/>
      <w:lvlJc w:val="left"/>
      <w:pPr>
        <w:tabs>
          <w:tab w:val="left" w:leader="none" w:pos="0"/>
        </w:tabs>
        <w:ind w:left="1260" w:hanging="420"/>
      </w:pPr>
      <w:rPr>
        <w:rFonts w:ascii="Wingdings" w:hAnsi="Wingdings" w:hint="default"/>
      </w:rPr>
    </w:lvl>
    <w:lvl w:ilvl="3" w:tplc="B906AE46">
      <w:start w:val="1"/>
      <w:numFmt w:val="bullet"/>
      <w:lvlText w:val=""/>
      <w:lvlJc w:val="left"/>
      <w:pPr>
        <w:tabs>
          <w:tab w:val="left" w:leader="none" w:pos="0"/>
        </w:tabs>
        <w:ind w:left="1680" w:hanging="420"/>
      </w:pPr>
      <w:rPr>
        <w:rFonts w:ascii="Wingdings" w:hAnsi="Wingdings" w:hint="default"/>
      </w:rPr>
    </w:lvl>
    <w:lvl w:ilvl="4" w:tplc="628AC0DA">
      <w:start w:val="1"/>
      <w:numFmt w:val="bullet"/>
      <w:lvlText w:val=""/>
      <w:lvlJc w:val="left"/>
      <w:pPr>
        <w:tabs>
          <w:tab w:val="left" w:leader="none" w:pos="0"/>
        </w:tabs>
        <w:ind w:left="2100" w:hanging="420"/>
      </w:pPr>
      <w:rPr>
        <w:rFonts w:ascii="Wingdings" w:hAnsi="Wingdings" w:hint="default"/>
      </w:rPr>
    </w:lvl>
    <w:lvl w:ilvl="5" w:tplc="04DCA6B4">
      <w:start w:val="1"/>
      <w:numFmt w:val="bullet"/>
      <w:lvlText w:val=""/>
      <w:lvlJc w:val="left"/>
      <w:pPr>
        <w:tabs>
          <w:tab w:val="left" w:leader="none" w:pos="0"/>
        </w:tabs>
        <w:ind w:left="2520" w:hanging="420"/>
      </w:pPr>
      <w:rPr>
        <w:rFonts w:ascii="Wingdings" w:hAnsi="Wingdings" w:hint="default"/>
      </w:rPr>
    </w:lvl>
    <w:lvl w:ilvl="6" w:tplc="E114658C">
      <w:start w:val="1"/>
      <w:numFmt w:val="bullet"/>
      <w:lvlText w:val=""/>
      <w:lvlJc w:val="left"/>
      <w:pPr>
        <w:tabs>
          <w:tab w:val="left" w:leader="none" w:pos="0"/>
        </w:tabs>
        <w:ind w:left="2940" w:hanging="420"/>
      </w:pPr>
      <w:rPr>
        <w:rFonts w:ascii="Wingdings" w:hAnsi="Wingdings" w:hint="default"/>
      </w:rPr>
    </w:lvl>
    <w:lvl w:ilvl="7" w:tplc="065A1FB8">
      <w:start w:val="1"/>
      <w:numFmt w:val="bullet"/>
      <w:lvlText w:val=""/>
      <w:lvlJc w:val="left"/>
      <w:pPr>
        <w:tabs>
          <w:tab w:val="left" w:leader="none" w:pos="0"/>
        </w:tabs>
        <w:ind w:left="3360" w:hanging="420"/>
      </w:pPr>
      <w:rPr>
        <w:rFonts w:ascii="Wingdings" w:hAnsi="Wingdings" w:hint="default"/>
      </w:rPr>
    </w:lvl>
    <w:lvl w:ilvl="8" w:tplc="59849276">
      <w:start w:val="1"/>
      <w:numFmt w:val="bullet"/>
      <w:lvlText w:val=""/>
      <w:lvlJc w:val="left"/>
      <w:pPr>
        <w:tabs>
          <w:tab w:val="left" w:leader="none" w:pos="0"/>
        </w:tabs>
        <w:ind w:left="3780" w:hanging="420"/>
      </w:pPr>
      <w:rPr>
        <w:rFonts w:ascii="Wingdings" w:hAnsi="Wingdings" w:hint="default"/>
      </w:rPr>
    </w:lvl>
  </w:abstractNum>
  <w:abstractNum w:abstractNumId="46">
    <w:nsid w:val="0000002E"/>
    <w:multiLevelType w:val="hybridMultilevel"/>
    <w:tmpl w:val="00000000"/>
    <w:lvl w:ilvl="0" w:tplc="F45ABFF6">
      <w:start w:val="1"/>
      <w:numFmt w:val="bullet"/>
      <w:lvlText w:val=""/>
      <w:lvlJc w:val="left"/>
      <w:pPr>
        <w:tabs>
          <w:tab w:val="left" w:leader="none" w:pos="0"/>
        </w:tabs>
        <w:ind w:left="840" w:hanging="420"/>
      </w:pPr>
      <w:rPr>
        <w:rFonts w:ascii="Wingdings" w:hAnsi="Wingdings" w:hint="default"/>
      </w:rPr>
    </w:lvl>
    <w:lvl w:ilvl="1" w:tplc="BD249C6C">
      <w:start w:val="1"/>
      <w:numFmt w:val="bullet"/>
      <w:lvlText w:val=""/>
      <w:lvlJc w:val="left"/>
      <w:pPr>
        <w:tabs>
          <w:tab w:val="left" w:leader="none" w:pos="0"/>
        </w:tabs>
        <w:ind w:left="1260" w:hanging="420"/>
      </w:pPr>
      <w:rPr>
        <w:rFonts w:ascii="Wingdings" w:hAnsi="Wingdings" w:hint="default"/>
      </w:rPr>
    </w:lvl>
    <w:lvl w:ilvl="2" w:tplc="864200E4">
      <w:start w:val="1"/>
      <w:numFmt w:val="bullet"/>
      <w:lvlText w:val=""/>
      <w:lvlJc w:val="left"/>
      <w:pPr>
        <w:tabs>
          <w:tab w:val="left" w:leader="none" w:pos="0"/>
        </w:tabs>
        <w:ind w:left="1680" w:hanging="420"/>
      </w:pPr>
      <w:rPr>
        <w:rFonts w:ascii="Wingdings" w:hAnsi="Wingdings" w:hint="default"/>
      </w:rPr>
    </w:lvl>
    <w:lvl w:ilvl="3" w:tplc="67C09870">
      <w:start w:val="1"/>
      <w:numFmt w:val="bullet"/>
      <w:lvlText w:val=""/>
      <w:lvlJc w:val="left"/>
      <w:pPr>
        <w:tabs>
          <w:tab w:val="left" w:leader="none" w:pos="0"/>
        </w:tabs>
        <w:ind w:left="2100" w:hanging="420"/>
      </w:pPr>
      <w:rPr>
        <w:rFonts w:ascii="Wingdings" w:hAnsi="Wingdings" w:hint="default"/>
      </w:rPr>
    </w:lvl>
    <w:lvl w:ilvl="4" w:tplc="A648CB7C">
      <w:start w:val="1"/>
      <w:numFmt w:val="bullet"/>
      <w:lvlText w:val=""/>
      <w:lvlJc w:val="left"/>
      <w:pPr>
        <w:tabs>
          <w:tab w:val="left" w:leader="none" w:pos="0"/>
        </w:tabs>
        <w:ind w:left="2520" w:hanging="420"/>
      </w:pPr>
      <w:rPr>
        <w:rFonts w:ascii="Wingdings" w:hAnsi="Wingdings" w:hint="default"/>
      </w:rPr>
    </w:lvl>
    <w:lvl w:ilvl="5" w:tplc="D16E1E0E">
      <w:start w:val="1"/>
      <w:numFmt w:val="bullet"/>
      <w:lvlText w:val=""/>
      <w:lvlJc w:val="left"/>
      <w:pPr>
        <w:tabs>
          <w:tab w:val="left" w:leader="none" w:pos="0"/>
        </w:tabs>
        <w:ind w:left="2940" w:hanging="420"/>
      </w:pPr>
      <w:rPr>
        <w:rFonts w:ascii="Wingdings" w:hAnsi="Wingdings" w:hint="default"/>
      </w:rPr>
    </w:lvl>
    <w:lvl w:ilvl="6" w:tplc="5D726366">
      <w:start w:val="1"/>
      <w:numFmt w:val="bullet"/>
      <w:lvlText w:val=""/>
      <w:lvlJc w:val="left"/>
      <w:pPr>
        <w:tabs>
          <w:tab w:val="left" w:leader="none" w:pos="0"/>
        </w:tabs>
        <w:ind w:left="3360" w:hanging="420"/>
      </w:pPr>
      <w:rPr>
        <w:rFonts w:ascii="Wingdings" w:hAnsi="Wingdings" w:hint="default"/>
      </w:rPr>
    </w:lvl>
    <w:lvl w:ilvl="7" w:tplc="D8B06600">
      <w:start w:val="1"/>
      <w:numFmt w:val="bullet"/>
      <w:lvlText w:val=""/>
      <w:lvlJc w:val="left"/>
      <w:pPr>
        <w:tabs>
          <w:tab w:val="left" w:leader="none" w:pos="0"/>
        </w:tabs>
        <w:ind w:left="3780" w:hanging="420"/>
      </w:pPr>
      <w:rPr>
        <w:rFonts w:ascii="Wingdings" w:hAnsi="Wingdings" w:hint="default"/>
      </w:rPr>
    </w:lvl>
    <w:lvl w:ilvl="8" w:tplc="74848ECA">
      <w:start w:val="1"/>
      <w:numFmt w:val="bullet"/>
      <w:lvlText w:val=""/>
      <w:lvlJc w:val="left"/>
      <w:pPr>
        <w:tabs>
          <w:tab w:val="left" w:leader="none" w:pos="0"/>
        </w:tabs>
        <w:ind w:left="4200" w:hanging="420"/>
      </w:pPr>
      <w:rPr>
        <w:rFonts w:ascii="Wingdings" w:hAnsi="Wingdings" w:hint="default"/>
      </w:rPr>
    </w:lvl>
  </w:abstractNum>
  <w:abstractNum w:abstractNumId="47">
    <w:nsid w:val="0000002F"/>
    <w:multiLevelType w:val="hybridMultilevel"/>
    <w:tmpl w:val="5E67FF19"/>
    <w:lvl w:ilvl="0" w:tplc="799A75AA">
      <w:start w:val="6"/>
      <w:numFmt w:val="chineseCounting"/>
      <w:lvlText w:val="第%1章"/>
      <w:lvlJc w:val="left"/>
      <w:pPr>
        <w:tabs>
          <w:tab w:val="left" w:leader="none" w:pos="0"/>
        </w:tabs>
        <w:ind w:left="420" w:hanging="420"/>
      </w:pPr>
    </w:lvl>
    <w:lvl w:ilvl="1" w:tplc="58E264BE">
      <w:start w:val="1"/>
      <w:numFmt w:val="lowerLetter"/>
      <w:lvlText w:val="%2)"/>
      <w:lvlJc w:val="left"/>
      <w:pPr>
        <w:tabs>
          <w:tab w:val="left" w:leader="none" w:pos="0"/>
        </w:tabs>
        <w:ind w:left="840" w:hanging="420"/>
      </w:pPr>
    </w:lvl>
    <w:lvl w:ilvl="2" w:tplc="6A76C3A8">
      <w:start w:val="1"/>
      <w:numFmt w:val="lowerRoman"/>
      <w:lvlText w:val="%3."/>
      <w:lvlJc w:val="right"/>
      <w:pPr>
        <w:tabs>
          <w:tab w:val="left" w:leader="none" w:pos="0"/>
        </w:tabs>
        <w:ind w:left="1260" w:hanging="420"/>
      </w:pPr>
    </w:lvl>
    <w:lvl w:ilvl="3" w:tplc="B0181530">
      <w:start w:val="1"/>
      <w:numFmt w:val="decimal"/>
      <w:lvlText w:val="%4."/>
      <w:lvlJc w:val="left"/>
      <w:pPr>
        <w:tabs>
          <w:tab w:val="left" w:leader="none" w:pos="0"/>
        </w:tabs>
        <w:ind w:left="1680" w:hanging="420"/>
      </w:pPr>
    </w:lvl>
    <w:lvl w:ilvl="4" w:tplc="24AC21FC">
      <w:start w:val="1"/>
      <w:numFmt w:val="lowerLetter"/>
      <w:lvlText w:val="%5)"/>
      <w:lvlJc w:val="left"/>
      <w:pPr>
        <w:tabs>
          <w:tab w:val="left" w:leader="none" w:pos="0"/>
        </w:tabs>
        <w:ind w:left="2100" w:hanging="420"/>
      </w:pPr>
    </w:lvl>
    <w:lvl w:ilvl="5" w:tplc="031A5278">
      <w:start w:val="1"/>
      <w:numFmt w:val="lowerRoman"/>
      <w:lvlText w:val="%6."/>
      <w:lvlJc w:val="right"/>
      <w:pPr>
        <w:tabs>
          <w:tab w:val="left" w:leader="none" w:pos="0"/>
        </w:tabs>
        <w:ind w:left="2520" w:hanging="420"/>
      </w:pPr>
    </w:lvl>
    <w:lvl w:ilvl="6" w:tplc="2E305218">
      <w:start w:val="1"/>
      <w:numFmt w:val="decimal"/>
      <w:lvlText w:val="%7."/>
      <w:lvlJc w:val="left"/>
      <w:pPr>
        <w:tabs>
          <w:tab w:val="left" w:leader="none" w:pos="0"/>
        </w:tabs>
        <w:ind w:left="2940" w:hanging="420"/>
      </w:pPr>
    </w:lvl>
    <w:lvl w:ilvl="7" w:tplc="EE90BB3A">
      <w:start w:val="1"/>
      <w:numFmt w:val="lowerLetter"/>
      <w:lvlText w:val="%8)"/>
      <w:lvlJc w:val="left"/>
      <w:pPr>
        <w:tabs>
          <w:tab w:val="left" w:leader="none" w:pos="0"/>
        </w:tabs>
        <w:ind w:left="3360" w:hanging="420"/>
      </w:pPr>
    </w:lvl>
    <w:lvl w:ilvl="8" w:tplc="51FCBC7A">
      <w:start w:val="1"/>
      <w:numFmt w:val="lowerRoman"/>
      <w:lvlText w:val="%9."/>
      <w:lvlJc w:val="right"/>
      <w:pPr>
        <w:tabs>
          <w:tab w:val="left" w:leader="none" w:pos="0"/>
        </w:tabs>
        <w:ind w:left="3780" w:hanging="420"/>
      </w:pPr>
    </w:lvl>
  </w:abstractNum>
  <w:abstractNum w:abstractNumId="48">
    <w:nsid w:val="00000030"/>
    <w:multiLevelType w:val="hybridMultilevel"/>
    <w:tmpl w:val="00000000"/>
    <w:lvl w:ilvl="0" w:tplc="BABC4D4C">
      <w:start w:val="1"/>
      <w:numFmt w:val="bullet"/>
      <w:lvlText w:val=""/>
      <w:lvlJc w:val="left"/>
      <w:pPr>
        <w:tabs>
          <w:tab w:val="left" w:leader="none" w:pos="0"/>
        </w:tabs>
        <w:ind w:left="420" w:hanging="420"/>
      </w:pPr>
      <w:rPr>
        <w:rFonts w:ascii="Wingdings" w:hAnsi="Wingdings" w:hint="default"/>
      </w:rPr>
    </w:lvl>
    <w:lvl w:ilvl="1" w:tplc="AFDC0C50">
      <w:start w:val="1"/>
      <w:numFmt w:val="bullet"/>
      <w:lvlText w:val=""/>
      <w:lvlJc w:val="left"/>
      <w:pPr>
        <w:tabs>
          <w:tab w:val="left" w:leader="none" w:pos="0"/>
        </w:tabs>
        <w:ind w:left="840" w:hanging="420"/>
      </w:pPr>
      <w:rPr>
        <w:rFonts w:ascii="Wingdings" w:hAnsi="Wingdings" w:hint="default"/>
      </w:rPr>
    </w:lvl>
    <w:lvl w:ilvl="2" w:tplc="B4082C42">
      <w:start w:val="1"/>
      <w:numFmt w:val="bullet"/>
      <w:lvlText w:val=""/>
      <w:lvlJc w:val="left"/>
      <w:pPr>
        <w:tabs>
          <w:tab w:val="left" w:leader="none" w:pos="0"/>
        </w:tabs>
        <w:ind w:left="1260" w:hanging="420"/>
      </w:pPr>
      <w:rPr>
        <w:rFonts w:ascii="Wingdings" w:hAnsi="Wingdings" w:hint="default"/>
      </w:rPr>
    </w:lvl>
    <w:lvl w:ilvl="3" w:tplc="3C4CB5BC">
      <w:start w:val="1"/>
      <w:numFmt w:val="bullet"/>
      <w:lvlText w:val=""/>
      <w:lvlJc w:val="left"/>
      <w:pPr>
        <w:tabs>
          <w:tab w:val="left" w:leader="none" w:pos="0"/>
        </w:tabs>
        <w:ind w:left="1680" w:hanging="420"/>
      </w:pPr>
      <w:rPr>
        <w:rFonts w:ascii="Wingdings" w:hAnsi="Wingdings" w:hint="default"/>
      </w:rPr>
    </w:lvl>
    <w:lvl w:ilvl="4" w:tplc="6F9E7BCA">
      <w:start w:val="1"/>
      <w:numFmt w:val="bullet"/>
      <w:lvlText w:val=""/>
      <w:lvlJc w:val="left"/>
      <w:pPr>
        <w:tabs>
          <w:tab w:val="left" w:leader="none" w:pos="0"/>
        </w:tabs>
        <w:ind w:left="2100" w:hanging="420"/>
      </w:pPr>
      <w:rPr>
        <w:rFonts w:ascii="Wingdings" w:hAnsi="Wingdings" w:hint="default"/>
      </w:rPr>
    </w:lvl>
    <w:lvl w:ilvl="5" w:tplc="638C561E">
      <w:start w:val="1"/>
      <w:numFmt w:val="bullet"/>
      <w:lvlText w:val=""/>
      <w:lvlJc w:val="left"/>
      <w:pPr>
        <w:tabs>
          <w:tab w:val="left" w:leader="none" w:pos="0"/>
        </w:tabs>
        <w:ind w:left="2520" w:hanging="420"/>
      </w:pPr>
      <w:rPr>
        <w:rFonts w:ascii="Wingdings" w:hAnsi="Wingdings" w:hint="default"/>
      </w:rPr>
    </w:lvl>
    <w:lvl w:ilvl="6" w:tplc="4B9607BC">
      <w:start w:val="1"/>
      <w:numFmt w:val="bullet"/>
      <w:lvlText w:val=""/>
      <w:lvlJc w:val="left"/>
      <w:pPr>
        <w:tabs>
          <w:tab w:val="left" w:leader="none" w:pos="0"/>
        </w:tabs>
        <w:ind w:left="2940" w:hanging="420"/>
      </w:pPr>
      <w:rPr>
        <w:rFonts w:ascii="Wingdings" w:hAnsi="Wingdings" w:hint="default"/>
      </w:rPr>
    </w:lvl>
    <w:lvl w:ilvl="7" w:tplc="3ACAE756">
      <w:start w:val="1"/>
      <w:numFmt w:val="bullet"/>
      <w:lvlText w:val=""/>
      <w:lvlJc w:val="left"/>
      <w:pPr>
        <w:tabs>
          <w:tab w:val="left" w:leader="none" w:pos="0"/>
        </w:tabs>
        <w:ind w:left="3360" w:hanging="420"/>
      </w:pPr>
      <w:rPr>
        <w:rFonts w:ascii="Wingdings" w:hAnsi="Wingdings" w:hint="default"/>
      </w:rPr>
    </w:lvl>
    <w:lvl w:ilvl="8" w:tplc="8188E78A">
      <w:start w:val="1"/>
      <w:numFmt w:val="bullet"/>
      <w:lvlText w:val=""/>
      <w:lvlJc w:val="left"/>
      <w:pPr>
        <w:tabs>
          <w:tab w:val="left" w:leader="none" w:pos="0"/>
        </w:tabs>
        <w:ind w:left="3780" w:hanging="420"/>
      </w:pPr>
      <w:rPr>
        <w:rFonts w:ascii="Wingdings" w:hAnsi="Wingdings" w:hint="default"/>
      </w:rPr>
    </w:lvl>
  </w:abstractNum>
  <w:abstractNum w:abstractNumId="49">
    <w:nsid w:val="00000031"/>
    <w:multiLevelType w:val="hybridMultilevel"/>
    <w:tmpl w:val="00000000"/>
    <w:lvl w:ilvl="0" w:tplc="4C969098">
      <w:start w:val="1"/>
      <w:numFmt w:val="bullet"/>
      <w:lvlText w:val=""/>
      <w:lvlJc w:val="left"/>
      <w:pPr>
        <w:tabs>
          <w:tab w:val="left" w:leader="none" w:pos="0"/>
        </w:tabs>
        <w:ind w:left="420" w:hanging="420"/>
      </w:pPr>
      <w:rPr>
        <w:rFonts w:ascii="Wingdings" w:hAnsi="Wingdings" w:hint="default"/>
      </w:rPr>
    </w:lvl>
    <w:lvl w:ilvl="1" w:tplc="AF1E9C5A">
      <w:start w:val="1"/>
      <w:numFmt w:val="bullet"/>
      <w:lvlText w:val=""/>
      <w:lvlJc w:val="left"/>
      <w:pPr>
        <w:tabs>
          <w:tab w:val="left" w:leader="none" w:pos="0"/>
        </w:tabs>
        <w:ind w:left="840" w:hanging="420"/>
      </w:pPr>
      <w:rPr>
        <w:rFonts w:ascii="Wingdings" w:hAnsi="Wingdings" w:hint="default"/>
      </w:rPr>
    </w:lvl>
    <w:lvl w:ilvl="2" w:tplc="B1B649CE">
      <w:start w:val="1"/>
      <w:numFmt w:val="bullet"/>
      <w:lvlText w:val=""/>
      <w:lvlJc w:val="left"/>
      <w:pPr>
        <w:tabs>
          <w:tab w:val="left" w:leader="none" w:pos="0"/>
        </w:tabs>
        <w:ind w:left="1260" w:hanging="420"/>
      </w:pPr>
      <w:rPr>
        <w:rFonts w:ascii="Wingdings" w:hAnsi="Wingdings" w:hint="default"/>
      </w:rPr>
    </w:lvl>
    <w:lvl w:ilvl="3" w:tplc="DBACE9B8">
      <w:start w:val="1"/>
      <w:numFmt w:val="bullet"/>
      <w:lvlText w:val=""/>
      <w:lvlJc w:val="left"/>
      <w:pPr>
        <w:tabs>
          <w:tab w:val="left" w:leader="none" w:pos="0"/>
        </w:tabs>
        <w:ind w:left="1680" w:hanging="420"/>
      </w:pPr>
      <w:rPr>
        <w:rFonts w:ascii="Wingdings" w:hAnsi="Wingdings" w:hint="default"/>
      </w:rPr>
    </w:lvl>
    <w:lvl w:ilvl="4" w:tplc="FB860C5C">
      <w:start w:val="1"/>
      <w:numFmt w:val="bullet"/>
      <w:lvlText w:val=""/>
      <w:lvlJc w:val="left"/>
      <w:pPr>
        <w:tabs>
          <w:tab w:val="left" w:leader="none" w:pos="0"/>
        </w:tabs>
        <w:ind w:left="2100" w:hanging="420"/>
      </w:pPr>
      <w:rPr>
        <w:rFonts w:ascii="Wingdings" w:hAnsi="Wingdings" w:hint="default"/>
      </w:rPr>
    </w:lvl>
    <w:lvl w:ilvl="5" w:tplc="74BCCD1C">
      <w:start w:val="1"/>
      <w:numFmt w:val="bullet"/>
      <w:lvlText w:val=""/>
      <w:lvlJc w:val="left"/>
      <w:pPr>
        <w:tabs>
          <w:tab w:val="left" w:leader="none" w:pos="0"/>
        </w:tabs>
        <w:ind w:left="2520" w:hanging="420"/>
      </w:pPr>
      <w:rPr>
        <w:rFonts w:ascii="Wingdings" w:hAnsi="Wingdings" w:hint="default"/>
      </w:rPr>
    </w:lvl>
    <w:lvl w:ilvl="6" w:tplc="66647AB4">
      <w:start w:val="1"/>
      <w:numFmt w:val="bullet"/>
      <w:lvlText w:val=""/>
      <w:lvlJc w:val="left"/>
      <w:pPr>
        <w:tabs>
          <w:tab w:val="left" w:leader="none" w:pos="0"/>
        </w:tabs>
        <w:ind w:left="2940" w:hanging="420"/>
      </w:pPr>
      <w:rPr>
        <w:rFonts w:ascii="Wingdings" w:hAnsi="Wingdings" w:hint="default"/>
      </w:rPr>
    </w:lvl>
    <w:lvl w:ilvl="7" w:tplc="E6943FB6">
      <w:start w:val="1"/>
      <w:numFmt w:val="bullet"/>
      <w:lvlText w:val=""/>
      <w:lvlJc w:val="left"/>
      <w:pPr>
        <w:tabs>
          <w:tab w:val="left" w:leader="none" w:pos="0"/>
        </w:tabs>
        <w:ind w:left="3360" w:hanging="420"/>
      </w:pPr>
      <w:rPr>
        <w:rFonts w:ascii="Wingdings" w:hAnsi="Wingdings" w:hint="default"/>
      </w:rPr>
    </w:lvl>
    <w:lvl w:ilvl="8" w:tplc="BBE84FE0">
      <w:start w:val="1"/>
      <w:numFmt w:val="bullet"/>
      <w:lvlText w:val=""/>
      <w:lvlJc w:val="left"/>
      <w:pPr>
        <w:tabs>
          <w:tab w:val="left" w:leader="none" w:pos="0"/>
        </w:tabs>
        <w:ind w:left="3780" w:hanging="420"/>
      </w:pPr>
      <w:rPr>
        <w:rFonts w:ascii="Wingdings" w:hAnsi="Wingdings" w:hint="default"/>
      </w:rPr>
    </w:lvl>
  </w:abstractNum>
  <w:abstractNum w:abstractNumId="50">
    <w:nsid w:val="00000032"/>
    <w:multiLevelType w:val="hybridMultilevel"/>
    <w:tmpl w:val="00000000"/>
    <w:lvl w:ilvl="0" w:tplc="0B06411A">
      <w:start w:val="1"/>
      <w:numFmt w:val="bullet"/>
      <w:lvlText w:val=""/>
      <w:lvlJc w:val="left"/>
      <w:pPr>
        <w:tabs>
          <w:tab w:val="left" w:leader="none" w:pos="0"/>
        </w:tabs>
        <w:ind w:left="420" w:hanging="420"/>
      </w:pPr>
      <w:rPr>
        <w:rFonts w:ascii="Wingdings" w:hAnsi="Wingdings" w:hint="default"/>
      </w:rPr>
    </w:lvl>
    <w:lvl w:ilvl="1" w:tplc="07662A6E">
      <w:start w:val="1"/>
      <w:numFmt w:val="bullet"/>
      <w:lvlText w:val=""/>
      <w:lvlJc w:val="left"/>
      <w:pPr>
        <w:tabs>
          <w:tab w:val="left" w:leader="none" w:pos="0"/>
        </w:tabs>
        <w:ind w:left="840" w:hanging="420"/>
      </w:pPr>
      <w:rPr>
        <w:rFonts w:ascii="Wingdings" w:hAnsi="Wingdings" w:hint="default"/>
      </w:rPr>
    </w:lvl>
    <w:lvl w:ilvl="2" w:tplc="272ABFA8">
      <w:start w:val="1"/>
      <w:numFmt w:val="bullet"/>
      <w:lvlText w:val=""/>
      <w:lvlJc w:val="left"/>
      <w:pPr>
        <w:tabs>
          <w:tab w:val="left" w:leader="none" w:pos="0"/>
        </w:tabs>
        <w:ind w:left="1260" w:hanging="420"/>
      </w:pPr>
      <w:rPr>
        <w:rFonts w:ascii="Wingdings" w:hAnsi="Wingdings" w:hint="default"/>
      </w:rPr>
    </w:lvl>
    <w:lvl w:ilvl="3" w:tplc="34DC3B56">
      <w:start w:val="1"/>
      <w:numFmt w:val="bullet"/>
      <w:lvlText w:val=""/>
      <w:lvlJc w:val="left"/>
      <w:pPr>
        <w:tabs>
          <w:tab w:val="left" w:leader="none" w:pos="0"/>
        </w:tabs>
        <w:ind w:left="1680" w:hanging="420"/>
      </w:pPr>
      <w:rPr>
        <w:rFonts w:ascii="Wingdings" w:hAnsi="Wingdings" w:hint="default"/>
      </w:rPr>
    </w:lvl>
    <w:lvl w:ilvl="4" w:tplc="CD862CC0">
      <w:start w:val="1"/>
      <w:numFmt w:val="bullet"/>
      <w:lvlText w:val=""/>
      <w:lvlJc w:val="left"/>
      <w:pPr>
        <w:tabs>
          <w:tab w:val="left" w:leader="none" w:pos="0"/>
        </w:tabs>
        <w:ind w:left="2100" w:hanging="420"/>
      </w:pPr>
      <w:rPr>
        <w:rFonts w:ascii="Wingdings" w:hAnsi="Wingdings" w:hint="default"/>
      </w:rPr>
    </w:lvl>
    <w:lvl w:ilvl="5" w:tplc="4966252C">
      <w:start w:val="1"/>
      <w:numFmt w:val="bullet"/>
      <w:lvlText w:val=""/>
      <w:lvlJc w:val="left"/>
      <w:pPr>
        <w:tabs>
          <w:tab w:val="left" w:leader="none" w:pos="0"/>
        </w:tabs>
        <w:ind w:left="2520" w:hanging="420"/>
      </w:pPr>
      <w:rPr>
        <w:rFonts w:ascii="Wingdings" w:hAnsi="Wingdings" w:hint="default"/>
      </w:rPr>
    </w:lvl>
    <w:lvl w:ilvl="6" w:tplc="4CF85210">
      <w:start w:val="1"/>
      <w:numFmt w:val="bullet"/>
      <w:lvlText w:val=""/>
      <w:lvlJc w:val="left"/>
      <w:pPr>
        <w:tabs>
          <w:tab w:val="left" w:leader="none" w:pos="0"/>
        </w:tabs>
        <w:ind w:left="2940" w:hanging="420"/>
      </w:pPr>
      <w:rPr>
        <w:rFonts w:ascii="Wingdings" w:hAnsi="Wingdings" w:hint="default"/>
      </w:rPr>
    </w:lvl>
    <w:lvl w:ilvl="7" w:tplc="92FC41BE">
      <w:start w:val="1"/>
      <w:numFmt w:val="bullet"/>
      <w:lvlText w:val=""/>
      <w:lvlJc w:val="left"/>
      <w:pPr>
        <w:tabs>
          <w:tab w:val="left" w:leader="none" w:pos="0"/>
        </w:tabs>
        <w:ind w:left="3360" w:hanging="420"/>
      </w:pPr>
      <w:rPr>
        <w:rFonts w:ascii="Wingdings" w:hAnsi="Wingdings" w:hint="default"/>
      </w:rPr>
    </w:lvl>
    <w:lvl w:ilvl="8" w:tplc="81C004A2">
      <w:start w:val="1"/>
      <w:numFmt w:val="bullet"/>
      <w:lvlText w:val=""/>
      <w:lvlJc w:val="left"/>
      <w:pPr>
        <w:tabs>
          <w:tab w:val="left" w:leader="none" w:pos="0"/>
        </w:tabs>
        <w:ind w:left="3780" w:hanging="420"/>
      </w:pPr>
      <w:rPr>
        <w:rFonts w:ascii="Wingdings" w:hAnsi="Wingdings" w:hint="default"/>
      </w:rPr>
    </w:lvl>
  </w:abstractNum>
  <w:abstractNum w:abstractNumId="51">
    <w:nsid w:val="00000033"/>
    <w:multiLevelType w:val="hybridMultilevel"/>
    <w:tmpl w:val="00000000"/>
    <w:lvl w:ilvl="0" w:tplc="6F7EB066">
      <w:start w:val="1"/>
      <w:numFmt w:val="bullet"/>
      <w:lvlText w:val=""/>
      <w:lvlJc w:val="left"/>
      <w:pPr>
        <w:tabs>
          <w:tab w:val="left" w:leader="none" w:pos="0"/>
        </w:tabs>
        <w:ind w:left="420" w:hanging="420"/>
      </w:pPr>
      <w:rPr>
        <w:rFonts w:ascii="Wingdings" w:hAnsi="Wingdings" w:hint="default"/>
      </w:rPr>
    </w:lvl>
    <w:lvl w:ilvl="1" w:tplc="E4C27966">
      <w:start w:val="1"/>
      <w:numFmt w:val="bullet"/>
      <w:lvlText w:val=""/>
      <w:lvlJc w:val="left"/>
      <w:pPr>
        <w:tabs>
          <w:tab w:val="left" w:leader="none" w:pos="0"/>
        </w:tabs>
        <w:ind w:left="840" w:hanging="420"/>
      </w:pPr>
      <w:rPr>
        <w:rFonts w:ascii="Wingdings" w:hAnsi="Wingdings" w:hint="default"/>
      </w:rPr>
    </w:lvl>
    <w:lvl w:ilvl="2" w:tplc="C9DCBA0C">
      <w:start w:val="1"/>
      <w:numFmt w:val="bullet"/>
      <w:lvlText w:val=""/>
      <w:lvlJc w:val="left"/>
      <w:pPr>
        <w:tabs>
          <w:tab w:val="left" w:leader="none" w:pos="0"/>
        </w:tabs>
        <w:ind w:left="1260" w:hanging="420"/>
      </w:pPr>
      <w:rPr>
        <w:rFonts w:ascii="Wingdings" w:hAnsi="Wingdings" w:hint="default"/>
      </w:rPr>
    </w:lvl>
    <w:lvl w:ilvl="3" w:tplc="DA048B56">
      <w:start w:val="1"/>
      <w:numFmt w:val="bullet"/>
      <w:lvlText w:val=""/>
      <w:lvlJc w:val="left"/>
      <w:pPr>
        <w:tabs>
          <w:tab w:val="left" w:leader="none" w:pos="0"/>
        </w:tabs>
        <w:ind w:left="1680" w:hanging="420"/>
      </w:pPr>
      <w:rPr>
        <w:rFonts w:ascii="Wingdings" w:hAnsi="Wingdings" w:hint="default"/>
      </w:rPr>
    </w:lvl>
    <w:lvl w:ilvl="4" w:tplc="F678136A">
      <w:start w:val="1"/>
      <w:numFmt w:val="bullet"/>
      <w:lvlText w:val=""/>
      <w:lvlJc w:val="left"/>
      <w:pPr>
        <w:tabs>
          <w:tab w:val="left" w:leader="none" w:pos="0"/>
        </w:tabs>
        <w:ind w:left="2100" w:hanging="420"/>
      </w:pPr>
      <w:rPr>
        <w:rFonts w:ascii="Wingdings" w:hAnsi="Wingdings" w:hint="default"/>
      </w:rPr>
    </w:lvl>
    <w:lvl w:ilvl="5" w:tplc="41720D10">
      <w:start w:val="1"/>
      <w:numFmt w:val="bullet"/>
      <w:lvlText w:val=""/>
      <w:lvlJc w:val="left"/>
      <w:pPr>
        <w:tabs>
          <w:tab w:val="left" w:leader="none" w:pos="0"/>
        </w:tabs>
        <w:ind w:left="2520" w:hanging="420"/>
      </w:pPr>
      <w:rPr>
        <w:rFonts w:ascii="Wingdings" w:hAnsi="Wingdings" w:hint="default"/>
      </w:rPr>
    </w:lvl>
    <w:lvl w:ilvl="6" w:tplc="6E16C228">
      <w:start w:val="1"/>
      <w:numFmt w:val="bullet"/>
      <w:lvlText w:val=""/>
      <w:lvlJc w:val="left"/>
      <w:pPr>
        <w:tabs>
          <w:tab w:val="left" w:leader="none" w:pos="0"/>
        </w:tabs>
        <w:ind w:left="2940" w:hanging="420"/>
      </w:pPr>
      <w:rPr>
        <w:rFonts w:ascii="Wingdings" w:hAnsi="Wingdings" w:hint="default"/>
      </w:rPr>
    </w:lvl>
    <w:lvl w:ilvl="7" w:tplc="FE6625A6">
      <w:start w:val="1"/>
      <w:numFmt w:val="bullet"/>
      <w:lvlText w:val=""/>
      <w:lvlJc w:val="left"/>
      <w:pPr>
        <w:tabs>
          <w:tab w:val="left" w:leader="none" w:pos="0"/>
        </w:tabs>
        <w:ind w:left="3360" w:hanging="420"/>
      </w:pPr>
      <w:rPr>
        <w:rFonts w:ascii="Wingdings" w:hAnsi="Wingdings" w:hint="default"/>
      </w:rPr>
    </w:lvl>
    <w:lvl w:ilvl="8" w:tplc="D66A587A">
      <w:start w:val="1"/>
      <w:numFmt w:val="bullet"/>
      <w:lvlText w:val=""/>
      <w:lvlJc w:val="left"/>
      <w:pPr>
        <w:tabs>
          <w:tab w:val="left" w:leader="none" w:pos="0"/>
        </w:tabs>
        <w:ind w:left="3780" w:hanging="420"/>
      </w:pPr>
      <w:rPr>
        <w:rFonts w:ascii="Wingdings" w:hAnsi="Wingdings" w:hint="default"/>
      </w:rPr>
    </w:lvl>
  </w:abstractNum>
  <w:abstractNum w:abstractNumId="52">
    <w:nsid w:val="00000034"/>
    <w:multiLevelType w:val="hybridMultilevel"/>
    <w:tmpl w:val="00000000"/>
    <w:lvl w:ilvl="0" w:tplc="E5A6B2E2">
      <w:start w:val="1"/>
      <w:numFmt w:val="bullet"/>
      <w:lvlText w:val=""/>
      <w:lvlJc w:val="left"/>
      <w:pPr>
        <w:tabs>
          <w:tab w:val="left" w:leader="none" w:pos="0"/>
        </w:tabs>
        <w:ind w:left="420" w:hanging="420"/>
      </w:pPr>
      <w:rPr>
        <w:rFonts w:ascii="Wingdings" w:hAnsi="Wingdings" w:hint="default"/>
      </w:rPr>
    </w:lvl>
    <w:lvl w:ilvl="1" w:tplc="191457EA">
      <w:start w:val="1"/>
      <w:numFmt w:val="bullet"/>
      <w:lvlText w:val=""/>
      <w:lvlJc w:val="left"/>
      <w:pPr>
        <w:tabs>
          <w:tab w:val="left" w:leader="none" w:pos="0"/>
        </w:tabs>
        <w:ind w:left="840" w:hanging="420"/>
      </w:pPr>
      <w:rPr>
        <w:rFonts w:ascii="Wingdings" w:hAnsi="Wingdings" w:hint="default"/>
      </w:rPr>
    </w:lvl>
    <w:lvl w:ilvl="2" w:tplc="0AD025E8">
      <w:start w:val="1"/>
      <w:numFmt w:val="bullet"/>
      <w:lvlText w:val=""/>
      <w:lvlJc w:val="left"/>
      <w:pPr>
        <w:tabs>
          <w:tab w:val="left" w:leader="none" w:pos="0"/>
        </w:tabs>
        <w:ind w:left="1260" w:hanging="420"/>
      </w:pPr>
      <w:rPr>
        <w:rFonts w:ascii="Wingdings" w:hAnsi="Wingdings" w:hint="default"/>
      </w:rPr>
    </w:lvl>
    <w:lvl w:ilvl="3" w:tplc="776CD476">
      <w:start w:val="1"/>
      <w:numFmt w:val="bullet"/>
      <w:lvlText w:val=""/>
      <w:lvlJc w:val="left"/>
      <w:pPr>
        <w:tabs>
          <w:tab w:val="left" w:leader="none" w:pos="0"/>
        </w:tabs>
        <w:ind w:left="1680" w:hanging="420"/>
      </w:pPr>
      <w:rPr>
        <w:rFonts w:ascii="Wingdings" w:hAnsi="Wingdings" w:hint="default"/>
      </w:rPr>
    </w:lvl>
    <w:lvl w:ilvl="4" w:tplc="439AE2E2">
      <w:start w:val="1"/>
      <w:numFmt w:val="bullet"/>
      <w:lvlText w:val=""/>
      <w:lvlJc w:val="left"/>
      <w:pPr>
        <w:tabs>
          <w:tab w:val="left" w:leader="none" w:pos="0"/>
        </w:tabs>
        <w:ind w:left="2100" w:hanging="420"/>
      </w:pPr>
      <w:rPr>
        <w:rFonts w:ascii="Wingdings" w:hAnsi="Wingdings" w:hint="default"/>
      </w:rPr>
    </w:lvl>
    <w:lvl w:ilvl="5" w:tplc="835E1202">
      <w:start w:val="1"/>
      <w:numFmt w:val="bullet"/>
      <w:lvlText w:val=""/>
      <w:lvlJc w:val="left"/>
      <w:pPr>
        <w:tabs>
          <w:tab w:val="left" w:leader="none" w:pos="0"/>
        </w:tabs>
        <w:ind w:left="2520" w:hanging="420"/>
      </w:pPr>
      <w:rPr>
        <w:rFonts w:ascii="Wingdings" w:hAnsi="Wingdings" w:hint="default"/>
      </w:rPr>
    </w:lvl>
    <w:lvl w:ilvl="6" w:tplc="3222D3DE">
      <w:start w:val="1"/>
      <w:numFmt w:val="bullet"/>
      <w:lvlText w:val=""/>
      <w:lvlJc w:val="left"/>
      <w:pPr>
        <w:tabs>
          <w:tab w:val="left" w:leader="none" w:pos="0"/>
        </w:tabs>
        <w:ind w:left="2940" w:hanging="420"/>
      </w:pPr>
      <w:rPr>
        <w:rFonts w:ascii="Wingdings" w:hAnsi="Wingdings" w:hint="default"/>
      </w:rPr>
    </w:lvl>
    <w:lvl w:ilvl="7" w:tplc="72967498">
      <w:start w:val="1"/>
      <w:numFmt w:val="bullet"/>
      <w:lvlText w:val=""/>
      <w:lvlJc w:val="left"/>
      <w:pPr>
        <w:tabs>
          <w:tab w:val="left" w:leader="none" w:pos="0"/>
        </w:tabs>
        <w:ind w:left="3360" w:hanging="420"/>
      </w:pPr>
      <w:rPr>
        <w:rFonts w:ascii="Wingdings" w:hAnsi="Wingdings" w:hint="default"/>
      </w:rPr>
    </w:lvl>
    <w:lvl w:ilvl="8" w:tplc="4E8E2A50">
      <w:start w:val="1"/>
      <w:numFmt w:val="bullet"/>
      <w:lvlText w:val=""/>
      <w:lvlJc w:val="left"/>
      <w:pPr>
        <w:tabs>
          <w:tab w:val="left" w:leader="none" w:pos="0"/>
        </w:tabs>
        <w:ind w:left="3780" w:hanging="420"/>
      </w:pPr>
      <w:rPr>
        <w:rFonts w:ascii="Wingdings" w:hAnsi="Wingdings" w:hint="default"/>
      </w:rPr>
    </w:lvl>
  </w:abstractNum>
  <w:abstractNum w:abstractNumId="53">
    <w:nsid w:val="00000035"/>
    <w:multiLevelType w:val="hybridMultilevel"/>
    <w:tmpl w:val="00000000"/>
    <w:lvl w:ilvl="0" w:tplc="71AA269E">
      <w:start w:val="1"/>
      <w:numFmt w:val="bullet"/>
      <w:lvlText w:val=""/>
      <w:lvlJc w:val="left"/>
      <w:pPr>
        <w:tabs>
          <w:tab w:val="left" w:leader="none" w:pos="0"/>
        </w:tabs>
        <w:ind w:left="420" w:hanging="420"/>
      </w:pPr>
      <w:rPr>
        <w:rFonts w:ascii="Wingdings" w:hAnsi="Wingdings" w:hint="default"/>
      </w:rPr>
    </w:lvl>
    <w:lvl w:ilvl="1" w:tplc="C73494F2">
      <w:start w:val="1"/>
      <w:numFmt w:val="bullet"/>
      <w:lvlText w:val=""/>
      <w:lvlJc w:val="left"/>
      <w:pPr>
        <w:tabs>
          <w:tab w:val="left" w:leader="none" w:pos="0"/>
        </w:tabs>
        <w:ind w:left="840" w:hanging="420"/>
      </w:pPr>
      <w:rPr>
        <w:rFonts w:ascii="Wingdings" w:hAnsi="Wingdings" w:hint="default"/>
      </w:rPr>
    </w:lvl>
    <w:lvl w:ilvl="2" w:tplc="839200E8">
      <w:start w:val="1"/>
      <w:numFmt w:val="bullet"/>
      <w:lvlText w:val=""/>
      <w:lvlJc w:val="left"/>
      <w:pPr>
        <w:tabs>
          <w:tab w:val="left" w:leader="none" w:pos="0"/>
        </w:tabs>
        <w:ind w:left="1260" w:hanging="420"/>
      </w:pPr>
      <w:rPr>
        <w:rFonts w:ascii="Wingdings" w:hAnsi="Wingdings" w:hint="default"/>
      </w:rPr>
    </w:lvl>
    <w:lvl w:ilvl="3" w:tplc="31363282">
      <w:start w:val="1"/>
      <w:numFmt w:val="bullet"/>
      <w:lvlText w:val=""/>
      <w:lvlJc w:val="left"/>
      <w:pPr>
        <w:tabs>
          <w:tab w:val="left" w:leader="none" w:pos="0"/>
        </w:tabs>
        <w:ind w:left="1680" w:hanging="420"/>
      </w:pPr>
      <w:rPr>
        <w:rFonts w:ascii="Wingdings" w:hAnsi="Wingdings" w:hint="default"/>
      </w:rPr>
    </w:lvl>
    <w:lvl w:ilvl="4" w:tplc="F1C48B92">
      <w:start w:val="1"/>
      <w:numFmt w:val="bullet"/>
      <w:lvlText w:val=""/>
      <w:lvlJc w:val="left"/>
      <w:pPr>
        <w:tabs>
          <w:tab w:val="left" w:leader="none" w:pos="0"/>
        </w:tabs>
        <w:ind w:left="2100" w:hanging="420"/>
      </w:pPr>
      <w:rPr>
        <w:rFonts w:ascii="Wingdings" w:hAnsi="Wingdings" w:hint="default"/>
      </w:rPr>
    </w:lvl>
    <w:lvl w:ilvl="5" w:tplc="091E2C1A">
      <w:start w:val="1"/>
      <w:numFmt w:val="bullet"/>
      <w:lvlText w:val=""/>
      <w:lvlJc w:val="left"/>
      <w:pPr>
        <w:tabs>
          <w:tab w:val="left" w:leader="none" w:pos="0"/>
        </w:tabs>
        <w:ind w:left="2520" w:hanging="420"/>
      </w:pPr>
      <w:rPr>
        <w:rFonts w:ascii="Wingdings" w:hAnsi="Wingdings" w:hint="default"/>
      </w:rPr>
    </w:lvl>
    <w:lvl w:ilvl="6" w:tplc="653C193C">
      <w:start w:val="1"/>
      <w:numFmt w:val="bullet"/>
      <w:lvlText w:val=""/>
      <w:lvlJc w:val="left"/>
      <w:pPr>
        <w:tabs>
          <w:tab w:val="left" w:leader="none" w:pos="0"/>
        </w:tabs>
        <w:ind w:left="2940" w:hanging="420"/>
      </w:pPr>
      <w:rPr>
        <w:rFonts w:ascii="Wingdings" w:hAnsi="Wingdings" w:hint="default"/>
      </w:rPr>
    </w:lvl>
    <w:lvl w:ilvl="7" w:tplc="8D06A2F8">
      <w:start w:val="1"/>
      <w:numFmt w:val="bullet"/>
      <w:lvlText w:val=""/>
      <w:lvlJc w:val="left"/>
      <w:pPr>
        <w:tabs>
          <w:tab w:val="left" w:leader="none" w:pos="0"/>
        </w:tabs>
        <w:ind w:left="3360" w:hanging="420"/>
      </w:pPr>
      <w:rPr>
        <w:rFonts w:ascii="Wingdings" w:hAnsi="Wingdings" w:hint="default"/>
      </w:rPr>
    </w:lvl>
    <w:lvl w:ilvl="8" w:tplc="6ED204CA">
      <w:start w:val="1"/>
      <w:numFmt w:val="bullet"/>
      <w:lvlText w:val=""/>
      <w:lvlJc w:val="left"/>
      <w:pPr>
        <w:tabs>
          <w:tab w:val="left" w:leader="none" w:pos="0"/>
        </w:tabs>
        <w:ind w:left="3780" w:hanging="420"/>
      </w:pPr>
      <w:rPr>
        <w:rFonts w:ascii="Wingdings" w:hAnsi="Wingdings" w:hint="default"/>
      </w:rPr>
    </w:lvl>
  </w:abstractNum>
  <w:abstractNum w:abstractNumId="54">
    <w:nsid w:val="00000036"/>
    <w:multiLevelType w:val="hybridMultilevel"/>
    <w:tmpl w:val="195968FC"/>
    <w:lvl w:ilvl="0" w:tplc="3AFAE6A6">
      <w:start w:val="1"/>
      <w:numFmt w:val="decimal"/>
      <w:lvlText w:val="%1."/>
      <w:lvlJc w:val="left"/>
      <w:pPr>
        <w:tabs>
          <w:tab w:val="left" w:leader="none" w:pos="0"/>
        </w:tabs>
        <w:ind w:left="840" w:hanging="420"/>
      </w:pPr>
    </w:lvl>
    <w:lvl w:ilvl="1" w:tplc="14A42C82">
      <w:start w:val="1"/>
      <w:numFmt w:val="lowerLetter"/>
      <w:lvlText w:val="%2)"/>
      <w:lvlJc w:val="left"/>
      <w:pPr>
        <w:tabs>
          <w:tab w:val="left" w:leader="none" w:pos="0"/>
        </w:tabs>
        <w:ind w:left="1260" w:hanging="420"/>
      </w:pPr>
    </w:lvl>
    <w:lvl w:ilvl="2" w:tplc="F2125BE0">
      <w:start w:val="1"/>
      <w:numFmt w:val="lowerRoman"/>
      <w:lvlText w:val="%3."/>
      <w:lvlJc w:val="right"/>
      <w:pPr>
        <w:tabs>
          <w:tab w:val="left" w:leader="none" w:pos="0"/>
        </w:tabs>
        <w:ind w:left="1680" w:hanging="420"/>
      </w:pPr>
    </w:lvl>
    <w:lvl w:ilvl="3" w:tplc="05E0E25C">
      <w:start w:val="1"/>
      <w:numFmt w:val="decimal"/>
      <w:lvlText w:val="%4."/>
      <w:lvlJc w:val="left"/>
      <w:pPr>
        <w:tabs>
          <w:tab w:val="left" w:leader="none" w:pos="0"/>
        </w:tabs>
        <w:ind w:left="2100" w:hanging="420"/>
      </w:pPr>
    </w:lvl>
    <w:lvl w:ilvl="4" w:tplc="6CEC393E">
      <w:start w:val="1"/>
      <w:numFmt w:val="lowerLetter"/>
      <w:lvlText w:val="%5)"/>
      <w:lvlJc w:val="left"/>
      <w:pPr>
        <w:tabs>
          <w:tab w:val="left" w:leader="none" w:pos="0"/>
        </w:tabs>
        <w:ind w:left="2520" w:hanging="420"/>
      </w:pPr>
    </w:lvl>
    <w:lvl w:ilvl="5" w:tplc="756AD6E8">
      <w:start w:val="1"/>
      <w:numFmt w:val="lowerRoman"/>
      <w:lvlText w:val="%6."/>
      <w:lvlJc w:val="right"/>
      <w:pPr>
        <w:tabs>
          <w:tab w:val="left" w:leader="none" w:pos="0"/>
        </w:tabs>
        <w:ind w:left="2940" w:hanging="420"/>
      </w:pPr>
    </w:lvl>
    <w:lvl w:ilvl="6" w:tplc="FA229190">
      <w:start w:val="1"/>
      <w:numFmt w:val="decimal"/>
      <w:lvlText w:val="%7."/>
      <w:lvlJc w:val="left"/>
      <w:pPr>
        <w:tabs>
          <w:tab w:val="left" w:leader="none" w:pos="0"/>
        </w:tabs>
        <w:ind w:left="3360" w:hanging="420"/>
      </w:pPr>
    </w:lvl>
    <w:lvl w:ilvl="7" w:tplc="D4CC434A">
      <w:start w:val="1"/>
      <w:numFmt w:val="lowerLetter"/>
      <w:lvlText w:val="%8)"/>
      <w:lvlJc w:val="left"/>
      <w:pPr>
        <w:tabs>
          <w:tab w:val="left" w:leader="none" w:pos="0"/>
        </w:tabs>
        <w:ind w:left="3780" w:hanging="420"/>
      </w:pPr>
    </w:lvl>
    <w:lvl w:ilvl="8" w:tplc="D2F0C8AE">
      <w:start w:val="1"/>
      <w:numFmt w:val="lowerRoman"/>
      <w:lvlText w:val="%9."/>
      <w:lvlJc w:val="right"/>
      <w:pPr>
        <w:tabs>
          <w:tab w:val="left" w:leader="none" w:pos="0"/>
        </w:tabs>
        <w:ind w:left="4200" w:hanging="420"/>
      </w:pPr>
    </w:lvl>
  </w:abstractNum>
  <w:abstractNum w:abstractNumId="55">
    <w:nsid w:val="00000037"/>
    <w:multiLevelType w:val="hybridMultilevel"/>
    <w:tmpl w:val="00000000"/>
    <w:lvl w:ilvl="0" w:tplc="DDE05CDA">
      <w:start w:val="1"/>
      <w:numFmt w:val="bullet"/>
      <w:lvlText w:val=""/>
      <w:lvlJc w:val="left"/>
      <w:pPr>
        <w:tabs>
          <w:tab w:val="left" w:leader="none" w:pos="0"/>
        </w:tabs>
        <w:ind w:left="420" w:hanging="420"/>
      </w:pPr>
      <w:rPr>
        <w:rFonts w:ascii="Wingdings" w:hAnsi="Wingdings" w:hint="default"/>
      </w:rPr>
    </w:lvl>
    <w:lvl w:ilvl="1" w:tplc="B53C46FC">
      <w:start w:val="1"/>
      <w:numFmt w:val="bullet"/>
      <w:lvlText w:val=""/>
      <w:lvlJc w:val="left"/>
      <w:pPr>
        <w:tabs>
          <w:tab w:val="left" w:leader="none" w:pos="0"/>
        </w:tabs>
        <w:ind w:left="840" w:hanging="420"/>
      </w:pPr>
      <w:rPr>
        <w:rFonts w:ascii="Wingdings" w:hAnsi="Wingdings" w:hint="default"/>
      </w:rPr>
    </w:lvl>
    <w:lvl w:ilvl="2" w:tplc="BDEA511C">
      <w:start w:val="1"/>
      <w:numFmt w:val="bullet"/>
      <w:lvlText w:val=""/>
      <w:lvlJc w:val="left"/>
      <w:pPr>
        <w:tabs>
          <w:tab w:val="left" w:leader="none" w:pos="0"/>
        </w:tabs>
        <w:ind w:left="1260" w:hanging="420"/>
      </w:pPr>
      <w:rPr>
        <w:rFonts w:ascii="Wingdings" w:hAnsi="Wingdings" w:hint="default"/>
      </w:rPr>
    </w:lvl>
    <w:lvl w:ilvl="3" w:tplc="0E148510">
      <w:start w:val="1"/>
      <w:numFmt w:val="bullet"/>
      <w:lvlText w:val=""/>
      <w:lvlJc w:val="left"/>
      <w:pPr>
        <w:tabs>
          <w:tab w:val="left" w:leader="none" w:pos="0"/>
        </w:tabs>
        <w:ind w:left="1680" w:hanging="420"/>
      </w:pPr>
      <w:rPr>
        <w:rFonts w:ascii="Wingdings" w:hAnsi="Wingdings" w:hint="default"/>
      </w:rPr>
    </w:lvl>
    <w:lvl w:ilvl="4" w:tplc="4188500A">
      <w:start w:val="1"/>
      <w:numFmt w:val="bullet"/>
      <w:lvlText w:val=""/>
      <w:lvlJc w:val="left"/>
      <w:pPr>
        <w:tabs>
          <w:tab w:val="left" w:leader="none" w:pos="0"/>
        </w:tabs>
        <w:ind w:left="2100" w:hanging="420"/>
      </w:pPr>
      <w:rPr>
        <w:rFonts w:ascii="Wingdings" w:hAnsi="Wingdings" w:hint="default"/>
      </w:rPr>
    </w:lvl>
    <w:lvl w:ilvl="5" w:tplc="118C7AB8">
      <w:start w:val="1"/>
      <w:numFmt w:val="bullet"/>
      <w:lvlText w:val=""/>
      <w:lvlJc w:val="left"/>
      <w:pPr>
        <w:tabs>
          <w:tab w:val="left" w:leader="none" w:pos="0"/>
        </w:tabs>
        <w:ind w:left="2520" w:hanging="420"/>
      </w:pPr>
      <w:rPr>
        <w:rFonts w:ascii="Wingdings" w:hAnsi="Wingdings" w:hint="default"/>
      </w:rPr>
    </w:lvl>
    <w:lvl w:ilvl="6" w:tplc="608C7368">
      <w:start w:val="1"/>
      <w:numFmt w:val="bullet"/>
      <w:lvlText w:val=""/>
      <w:lvlJc w:val="left"/>
      <w:pPr>
        <w:tabs>
          <w:tab w:val="left" w:leader="none" w:pos="0"/>
        </w:tabs>
        <w:ind w:left="2940" w:hanging="420"/>
      </w:pPr>
      <w:rPr>
        <w:rFonts w:ascii="Wingdings" w:hAnsi="Wingdings" w:hint="default"/>
      </w:rPr>
    </w:lvl>
    <w:lvl w:ilvl="7" w:tplc="F33AA558">
      <w:start w:val="1"/>
      <w:numFmt w:val="bullet"/>
      <w:lvlText w:val=""/>
      <w:lvlJc w:val="left"/>
      <w:pPr>
        <w:tabs>
          <w:tab w:val="left" w:leader="none" w:pos="0"/>
        </w:tabs>
        <w:ind w:left="3360" w:hanging="420"/>
      </w:pPr>
      <w:rPr>
        <w:rFonts w:ascii="Wingdings" w:hAnsi="Wingdings" w:hint="default"/>
      </w:rPr>
    </w:lvl>
    <w:lvl w:ilvl="8" w:tplc="C6E6DFF2">
      <w:start w:val="1"/>
      <w:numFmt w:val="bullet"/>
      <w:lvlText w:val=""/>
      <w:lvlJc w:val="left"/>
      <w:pPr>
        <w:tabs>
          <w:tab w:val="left" w:leader="none" w:pos="0"/>
        </w:tabs>
        <w:ind w:left="3780" w:hanging="420"/>
      </w:pPr>
      <w:rPr>
        <w:rFonts w:ascii="Wingdings" w:hAnsi="Wingdings" w:hint="default"/>
      </w:rPr>
    </w:lvl>
  </w:abstractNum>
  <w:abstractNum w:abstractNumId="56">
    <w:nsid w:val="00000038"/>
    <w:multiLevelType w:val="hybridMultilevel"/>
    <w:tmpl w:val="00000000"/>
    <w:lvl w:ilvl="0" w:tplc="3F4234F2">
      <w:start w:val="1"/>
      <w:numFmt w:val="bullet"/>
      <w:lvlText w:val=""/>
      <w:lvlJc w:val="left"/>
      <w:pPr>
        <w:tabs>
          <w:tab w:val="left" w:leader="none" w:pos="0"/>
        </w:tabs>
        <w:ind w:left="840" w:hanging="420"/>
      </w:pPr>
      <w:rPr>
        <w:rFonts w:ascii="Wingdings" w:hAnsi="Wingdings" w:hint="default"/>
      </w:rPr>
    </w:lvl>
    <w:lvl w:ilvl="1" w:tplc="9D5AF312">
      <w:start w:val="1"/>
      <w:numFmt w:val="bullet"/>
      <w:lvlText w:val=""/>
      <w:lvlJc w:val="left"/>
      <w:pPr>
        <w:tabs>
          <w:tab w:val="left" w:leader="none" w:pos="0"/>
        </w:tabs>
        <w:ind w:left="1260" w:hanging="420"/>
      </w:pPr>
      <w:rPr>
        <w:rFonts w:ascii="Wingdings" w:hAnsi="Wingdings" w:hint="default"/>
      </w:rPr>
    </w:lvl>
    <w:lvl w:ilvl="2" w:tplc="7A76A16E">
      <w:start w:val="1"/>
      <w:numFmt w:val="bullet"/>
      <w:lvlText w:val=""/>
      <w:lvlJc w:val="left"/>
      <w:pPr>
        <w:tabs>
          <w:tab w:val="left" w:leader="none" w:pos="0"/>
        </w:tabs>
        <w:ind w:left="1680" w:hanging="420"/>
      </w:pPr>
      <w:rPr>
        <w:rFonts w:ascii="Wingdings" w:hAnsi="Wingdings" w:hint="default"/>
      </w:rPr>
    </w:lvl>
    <w:lvl w:ilvl="3" w:tplc="977A896E">
      <w:start w:val="1"/>
      <w:numFmt w:val="bullet"/>
      <w:lvlText w:val=""/>
      <w:lvlJc w:val="left"/>
      <w:pPr>
        <w:tabs>
          <w:tab w:val="left" w:leader="none" w:pos="0"/>
        </w:tabs>
        <w:ind w:left="2100" w:hanging="420"/>
      </w:pPr>
      <w:rPr>
        <w:rFonts w:ascii="Wingdings" w:hAnsi="Wingdings" w:hint="default"/>
      </w:rPr>
    </w:lvl>
    <w:lvl w:ilvl="4" w:tplc="AF18CA3C">
      <w:start w:val="1"/>
      <w:numFmt w:val="bullet"/>
      <w:lvlText w:val=""/>
      <w:lvlJc w:val="left"/>
      <w:pPr>
        <w:tabs>
          <w:tab w:val="left" w:leader="none" w:pos="0"/>
        </w:tabs>
        <w:ind w:left="2520" w:hanging="420"/>
      </w:pPr>
      <w:rPr>
        <w:rFonts w:ascii="Wingdings" w:hAnsi="Wingdings" w:hint="default"/>
      </w:rPr>
    </w:lvl>
    <w:lvl w:ilvl="5" w:tplc="F9AA936A">
      <w:start w:val="1"/>
      <w:numFmt w:val="bullet"/>
      <w:lvlText w:val=""/>
      <w:lvlJc w:val="left"/>
      <w:pPr>
        <w:tabs>
          <w:tab w:val="left" w:leader="none" w:pos="0"/>
        </w:tabs>
        <w:ind w:left="2940" w:hanging="420"/>
      </w:pPr>
      <w:rPr>
        <w:rFonts w:ascii="Wingdings" w:hAnsi="Wingdings" w:hint="default"/>
      </w:rPr>
    </w:lvl>
    <w:lvl w:ilvl="6" w:tplc="BC42D478">
      <w:start w:val="1"/>
      <w:numFmt w:val="bullet"/>
      <w:lvlText w:val=""/>
      <w:lvlJc w:val="left"/>
      <w:pPr>
        <w:tabs>
          <w:tab w:val="left" w:leader="none" w:pos="0"/>
        </w:tabs>
        <w:ind w:left="3360" w:hanging="420"/>
      </w:pPr>
      <w:rPr>
        <w:rFonts w:ascii="Wingdings" w:hAnsi="Wingdings" w:hint="default"/>
      </w:rPr>
    </w:lvl>
    <w:lvl w:ilvl="7" w:tplc="A710C37A">
      <w:start w:val="1"/>
      <w:numFmt w:val="bullet"/>
      <w:lvlText w:val=""/>
      <w:lvlJc w:val="left"/>
      <w:pPr>
        <w:tabs>
          <w:tab w:val="left" w:leader="none" w:pos="0"/>
        </w:tabs>
        <w:ind w:left="3780" w:hanging="420"/>
      </w:pPr>
      <w:rPr>
        <w:rFonts w:ascii="Wingdings" w:hAnsi="Wingdings" w:hint="default"/>
      </w:rPr>
    </w:lvl>
    <w:lvl w:ilvl="8" w:tplc="99E6B034">
      <w:start w:val="1"/>
      <w:numFmt w:val="bullet"/>
      <w:lvlText w:val=""/>
      <w:lvlJc w:val="left"/>
      <w:pPr>
        <w:tabs>
          <w:tab w:val="left" w:leader="none" w:pos="0"/>
        </w:tabs>
        <w:ind w:left="4200" w:hanging="420"/>
      </w:pPr>
      <w:rPr>
        <w:rFonts w:ascii="Wingdings" w:hAnsi="Wingdings" w:hint="default"/>
      </w:rPr>
    </w:lvl>
  </w:abstractNum>
  <w:abstractNum w:abstractNumId="57">
    <w:nsid w:val="00000039"/>
    <w:multiLevelType w:val="hybridMultilevel"/>
    <w:tmpl w:val="00000000"/>
    <w:lvl w:ilvl="0" w:tplc="C5E68B1A">
      <w:start w:val="1"/>
      <w:numFmt w:val="bullet"/>
      <w:lvlText w:val=""/>
      <w:lvlJc w:val="left"/>
      <w:pPr>
        <w:tabs>
          <w:tab w:val="left" w:leader="none" w:pos="0"/>
        </w:tabs>
        <w:ind w:left="420" w:hanging="420"/>
      </w:pPr>
      <w:rPr>
        <w:rFonts w:ascii="Wingdings" w:hAnsi="Wingdings" w:hint="default"/>
      </w:rPr>
    </w:lvl>
    <w:lvl w:ilvl="1" w:tplc="CC881CEE">
      <w:start w:val="1"/>
      <w:numFmt w:val="bullet"/>
      <w:lvlText w:val=""/>
      <w:lvlJc w:val="left"/>
      <w:pPr>
        <w:tabs>
          <w:tab w:val="left" w:leader="none" w:pos="0"/>
        </w:tabs>
        <w:ind w:left="840" w:hanging="420"/>
      </w:pPr>
      <w:rPr>
        <w:rFonts w:ascii="Wingdings" w:hAnsi="Wingdings" w:hint="default"/>
      </w:rPr>
    </w:lvl>
    <w:lvl w:ilvl="2" w:tplc="42226188">
      <w:start w:val="1"/>
      <w:numFmt w:val="bullet"/>
      <w:lvlText w:val=""/>
      <w:lvlJc w:val="left"/>
      <w:pPr>
        <w:tabs>
          <w:tab w:val="left" w:leader="none" w:pos="0"/>
        </w:tabs>
        <w:ind w:left="1260" w:hanging="420"/>
      </w:pPr>
      <w:rPr>
        <w:rFonts w:ascii="Wingdings" w:hAnsi="Wingdings" w:hint="default"/>
      </w:rPr>
    </w:lvl>
    <w:lvl w:ilvl="3" w:tplc="230CEB68">
      <w:start w:val="1"/>
      <w:numFmt w:val="bullet"/>
      <w:lvlText w:val=""/>
      <w:lvlJc w:val="left"/>
      <w:pPr>
        <w:tabs>
          <w:tab w:val="left" w:leader="none" w:pos="0"/>
        </w:tabs>
        <w:ind w:left="1680" w:hanging="420"/>
      </w:pPr>
      <w:rPr>
        <w:rFonts w:ascii="Wingdings" w:hAnsi="Wingdings" w:hint="default"/>
      </w:rPr>
    </w:lvl>
    <w:lvl w:ilvl="4" w:tplc="727C6BEC">
      <w:start w:val="1"/>
      <w:numFmt w:val="bullet"/>
      <w:lvlText w:val=""/>
      <w:lvlJc w:val="left"/>
      <w:pPr>
        <w:tabs>
          <w:tab w:val="left" w:leader="none" w:pos="0"/>
        </w:tabs>
        <w:ind w:left="2100" w:hanging="420"/>
      </w:pPr>
      <w:rPr>
        <w:rFonts w:ascii="Wingdings" w:hAnsi="Wingdings" w:hint="default"/>
      </w:rPr>
    </w:lvl>
    <w:lvl w:ilvl="5" w:tplc="D36EA4C2">
      <w:start w:val="1"/>
      <w:numFmt w:val="bullet"/>
      <w:lvlText w:val=""/>
      <w:lvlJc w:val="left"/>
      <w:pPr>
        <w:tabs>
          <w:tab w:val="left" w:leader="none" w:pos="0"/>
        </w:tabs>
        <w:ind w:left="2520" w:hanging="420"/>
      </w:pPr>
      <w:rPr>
        <w:rFonts w:ascii="Wingdings" w:hAnsi="Wingdings" w:hint="default"/>
      </w:rPr>
    </w:lvl>
    <w:lvl w:ilvl="6" w:tplc="1C2C0E50">
      <w:start w:val="1"/>
      <w:numFmt w:val="bullet"/>
      <w:lvlText w:val=""/>
      <w:lvlJc w:val="left"/>
      <w:pPr>
        <w:tabs>
          <w:tab w:val="left" w:leader="none" w:pos="0"/>
        </w:tabs>
        <w:ind w:left="2940" w:hanging="420"/>
      </w:pPr>
      <w:rPr>
        <w:rFonts w:ascii="Wingdings" w:hAnsi="Wingdings" w:hint="default"/>
      </w:rPr>
    </w:lvl>
    <w:lvl w:ilvl="7" w:tplc="6A387DAA">
      <w:start w:val="1"/>
      <w:numFmt w:val="bullet"/>
      <w:lvlText w:val=""/>
      <w:lvlJc w:val="left"/>
      <w:pPr>
        <w:tabs>
          <w:tab w:val="left" w:leader="none" w:pos="0"/>
        </w:tabs>
        <w:ind w:left="3360" w:hanging="420"/>
      </w:pPr>
      <w:rPr>
        <w:rFonts w:ascii="Wingdings" w:hAnsi="Wingdings" w:hint="default"/>
      </w:rPr>
    </w:lvl>
    <w:lvl w:ilvl="8" w:tplc="818C455C">
      <w:start w:val="1"/>
      <w:numFmt w:val="bullet"/>
      <w:lvlText w:val=""/>
      <w:lvlJc w:val="left"/>
      <w:pPr>
        <w:tabs>
          <w:tab w:val="left" w:leader="none" w:pos="0"/>
        </w:tabs>
        <w:ind w:left="3780" w:hanging="420"/>
      </w:pPr>
      <w:rPr>
        <w:rFonts w:ascii="Wingdings" w:hAnsi="Wingdings" w:hint="default"/>
      </w:rPr>
    </w:lvl>
  </w:abstractNum>
  <w:abstractNum w:abstractNumId="58">
    <w:nsid w:val="0000003A"/>
    <w:multiLevelType w:val="hybridMultilevel"/>
    <w:tmpl w:val="00000000"/>
    <w:lvl w:ilvl="0" w:tplc="444A16EE">
      <w:start w:val="1"/>
      <w:numFmt w:val="bullet"/>
      <w:lvlText w:val=""/>
      <w:lvlJc w:val="left"/>
      <w:pPr>
        <w:tabs>
          <w:tab w:val="left" w:leader="none" w:pos="0"/>
        </w:tabs>
        <w:ind w:left="420" w:hanging="420"/>
      </w:pPr>
      <w:rPr>
        <w:rFonts w:ascii="Wingdings" w:hAnsi="Wingdings" w:hint="default"/>
      </w:rPr>
    </w:lvl>
    <w:lvl w:ilvl="1" w:tplc="060C3C42">
      <w:start w:val="1"/>
      <w:numFmt w:val="bullet"/>
      <w:lvlText w:val=""/>
      <w:lvlJc w:val="left"/>
      <w:pPr>
        <w:tabs>
          <w:tab w:val="left" w:leader="none" w:pos="0"/>
        </w:tabs>
        <w:ind w:left="840" w:hanging="420"/>
      </w:pPr>
      <w:rPr>
        <w:rFonts w:ascii="Wingdings" w:hAnsi="Wingdings" w:hint="default"/>
      </w:rPr>
    </w:lvl>
    <w:lvl w:ilvl="2" w:tplc="0FAA69C6">
      <w:start w:val="1"/>
      <w:numFmt w:val="bullet"/>
      <w:lvlText w:val=""/>
      <w:lvlJc w:val="left"/>
      <w:pPr>
        <w:tabs>
          <w:tab w:val="left" w:leader="none" w:pos="0"/>
        </w:tabs>
        <w:ind w:left="1260" w:hanging="420"/>
      </w:pPr>
      <w:rPr>
        <w:rFonts w:ascii="Wingdings" w:hAnsi="Wingdings" w:hint="default"/>
      </w:rPr>
    </w:lvl>
    <w:lvl w:ilvl="3" w:tplc="414A025E">
      <w:start w:val="1"/>
      <w:numFmt w:val="bullet"/>
      <w:lvlText w:val=""/>
      <w:lvlJc w:val="left"/>
      <w:pPr>
        <w:tabs>
          <w:tab w:val="left" w:leader="none" w:pos="0"/>
        </w:tabs>
        <w:ind w:left="1680" w:hanging="420"/>
      </w:pPr>
      <w:rPr>
        <w:rFonts w:ascii="Wingdings" w:hAnsi="Wingdings" w:hint="default"/>
      </w:rPr>
    </w:lvl>
    <w:lvl w:ilvl="4" w:tplc="1E96D87C">
      <w:start w:val="1"/>
      <w:numFmt w:val="bullet"/>
      <w:lvlText w:val=""/>
      <w:lvlJc w:val="left"/>
      <w:pPr>
        <w:tabs>
          <w:tab w:val="left" w:leader="none" w:pos="0"/>
        </w:tabs>
        <w:ind w:left="2100" w:hanging="420"/>
      </w:pPr>
      <w:rPr>
        <w:rFonts w:ascii="Wingdings" w:hAnsi="Wingdings" w:hint="default"/>
      </w:rPr>
    </w:lvl>
    <w:lvl w:ilvl="5" w:tplc="AEF0DB3A">
      <w:start w:val="1"/>
      <w:numFmt w:val="bullet"/>
      <w:lvlText w:val=""/>
      <w:lvlJc w:val="left"/>
      <w:pPr>
        <w:tabs>
          <w:tab w:val="left" w:leader="none" w:pos="0"/>
        </w:tabs>
        <w:ind w:left="2520" w:hanging="420"/>
      </w:pPr>
      <w:rPr>
        <w:rFonts w:ascii="Wingdings" w:hAnsi="Wingdings" w:hint="default"/>
      </w:rPr>
    </w:lvl>
    <w:lvl w:ilvl="6" w:tplc="CFF228C6">
      <w:start w:val="1"/>
      <w:numFmt w:val="bullet"/>
      <w:lvlText w:val=""/>
      <w:lvlJc w:val="left"/>
      <w:pPr>
        <w:tabs>
          <w:tab w:val="left" w:leader="none" w:pos="0"/>
        </w:tabs>
        <w:ind w:left="2940" w:hanging="420"/>
      </w:pPr>
      <w:rPr>
        <w:rFonts w:ascii="Wingdings" w:hAnsi="Wingdings" w:hint="default"/>
      </w:rPr>
    </w:lvl>
    <w:lvl w:ilvl="7" w:tplc="93A0F228">
      <w:start w:val="1"/>
      <w:numFmt w:val="bullet"/>
      <w:lvlText w:val=""/>
      <w:lvlJc w:val="left"/>
      <w:pPr>
        <w:tabs>
          <w:tab w:val="left" w:leader="none" w:pos="0"/>
        </w:tabs>
        <w:ind w:left="3360" w:hanging="420"/>
      </w:pPr>
      <w:rPr>
        <w:rFonts w:ascii="Wingdings" w:hAnsi="Wingdings" w:hint="default"/>
      </w:rPr>
    </w:lvl>
    <w:lvl w:ilvl="8" w:tplc="6AD4B9AA">
      <w:start w:val="1"/>
      <w:numFmt w:val="bullet"/>
      <w:lvlText w:val=""/>
      <w:lvlJc w:val="left"/>
      <w:pPr>
        <w:tabs>
          <w:tab w:val="left" w:leader="none" w:pos="0"/>
        </w:tabs>
        <w:ind w:left="3780" w:hanging="420"/>
      </w:pPr>
      <w:rPr>
        <w:rFonts w:ascii="Wingdings" w:hAnsi="Wingdings" w:hint="default"/>
      </w:rPr>
    </w:lvl>
  </w:abstractNum>
  <w:abstractNum w:abstractNumId="59">
    <w:nsid w:val="0000003B"/>
    <w:multiLevelType w:val="hybridMultilevel"/>
    <w:tmpl w:val="00000000"/>
    <w:lvl w:ilvl="0" w:tplc="5CEC265E">
      <w:start w:val="1"/>
      <w:numFmt w:val="bullet"/>
      <w:lvlText w:val=""/>
      <w:lvlJc w:val="left"/>
      <w:pPr>
        <w:tabs>
          <w:tab w:val="left" w:leader="none" w:pos="0"/>
        </w:tabs>
        <w:ind w:left="840" w:hanging="420"/>
      </w:pPr>
      <w:rPr>
        <w:rFonts w:ascii="Wingdings" w:hAnsi="Wingdings" w:hint="default"/>
      </w:rPr>
    </w:lvl>
    <w:lvl w:ilvl="1" w:tplc="28E2BCC8">
      <w:start w:val="1"/>
      <w:numFmt w:val="bullet"/>
      <w:lvlText w:val=""/>
      <w:lvlJc w:val="left"/>
      <w:pPr>
        <w:tabs>
          <w:tab w:val="left" w:leader="none" w:pos="0"/>
        </w:tabs>
        <w:ind w:left="1260" w:hanging="420"/>
      </w:pPr>
      <w:rPr>
        <w:rFonts w:ascii="Wingdings" w:hAnsi="Wingdings" w:hint="default"/>
      </w:rPr>
    </w:lvl>
    <w:lvl w:ilvl="2" w:tplc="EB326E04">
      <w:start w:val="1"/>
      <w:numFmt w:val="bullet"/>
      <w:lvlText w:val=""/>
      <w:lvlJc w:val="left"/>
      <w:pPr>
        <w:tabs>
          <w:tab w:val="left" w:leader="none" w:pos="0"/>
        </w:tabs>
        <w:ind w:left="1680" w:hanging="420"/>
      </w:pPr>
      <w:rPr>
        <w:rFonts w:ascii="Wingdings" w:hAnsi="Wingdings" w:hint="default"/>
      </w:rPr>
    </w:lvl>
    <w:lvl w:ilvl="3" w:tplc="1F72C2A2">
      <w:start w:val="1"/>
      <w:numFmt w:val="bullet"/>
      <w:lvlText w:val=""/>
      <w:lvlJc w:val="left"/>
      <w:pPr>
        <w:tabs>
          <w:tab w:val="left" w:leader="none" w:pos="0"/>
        </w:tabs>
        <w:ind w:left="2100" w:hanging="420"/>
      </w:pPr>
      <w:rPr>
        <w:rFonts w:ascii="Wingdings" w:hAnsi="Wingdings" w:hint="default"/>
      </w:rPr>
    </w:lvl>
    <w:lvl w:ilvl="4" w:tplc="3B1AA4A2">
      <w:start w:val="1"/>
      <w:numFmt w:val="bullet"/>
      <w:lvlText w:val=""/>
      <w:lvlJc w:val="left"/>
      <w:pPr>
        <w:tabs>
          <w:tab w:val="left" w:leader="none" w:pos="0"/>
        </w:tabs>
        <w:ind w:left="2520" w:hanging="420"/>
      </w:pPr>
      <w:rPr>
        <w:rFonts w:ascii="Wingdings" w:hAnsi="Wingdings" w:hint="default"/>
      </w:rPr>
    </w:lvl>
    <w:lvl w:ilvl="5" w:tplc="44444006">
      <w:start w:val="1"/>
      <w:numFmt w:val="bullet"/>
      <w:lvlText w:val=""/>
      <w:lvlJc w:val="left"/>
      <w:pPr>
        <w:tabs>
          <w:tab w:val="left" w:leader="none" w:pos="0"/>
        </w:tabs>
        <w:ind w:left="2940" w:hanging="420"/>
      </w:pPr>
      <w:rPr>
        <w:rFonts w:ascii="Wingdings" w:hAnsi="Wingdings" w:hint="default"/>
      </w:rPr>
    </w:lvl>
    <w:lvl w:ilvl="6" w:tplc="91166198">
      <w:start w:val="1"/>
      <w:numFmt w:val="bullet"/>
      <w:lvlText w:val=""/>
      <w:lvlJc w:val="left"/>
      <w:pPr>
        <w:tabs>
          <w:tab w:val="left" w:leader="none" w:pos="0"/>
        </w:tabs>
        <w:ind w:left="3360" w:hanging="420"/>
      </w:pPr>
      <w:rPr>
        <w:rFonts w:ascii="Wingdings" w:hAnsi="Wingdings" w:hint="default"/>
      </w:rPr>
    </w:lvl>
    <w:lvl w:ilvl="7" w:tplc="5EB81BD8">
      <w:start w:val="1"/>
      <w:numFmt w:val="bullet"/>
      <w:lvlText w:val=""/>
      <w:lvlJc w:val="left"/>
      <w:pPr>
        <w:tabs>
          <w:tab w:val="left" w:leader="none" w:pos="0"/>
        </w:tabs>
        <w:ind w:left="3780" w:hanging="420"/>
      </w:pPr>
      <w:rPr>
        <w:rFonts w:ascii="Wingdings" w:hAnsi="Wingdings" w:hint="default"/>
      </w:rPr>
    </w:lvl>
    <w:lvl w:ilvl="8" w:tplc="ABBA86B8">
      <w:start w:val="1"/>
      <w:numFmt w:val="bullet"/>
      <w:lvlText w:val=""/>
      <w:lvlJc w:val="left"/>
      <w:pPr>
        <w:tabs>
          <w:tab w:val="left" w:leader="none" w:pos="0"/>
        </w:tabs>
        <w:ind w:left="4200" w:hanging="420"/>
      </w:pPr>
      <w:rPr>
        <w:rFonts w:ascii="Wingdings" w:hAnsi="Wingdings" w:hint="default"/>
      </w:rPr>
    </w:lvl>
  </w:abstractNum>
  <w:abstractNum w:abstractNumId="60">
    <w:nsid w:val="0000003C"/>
    <w:multiLevelType w:val="hybridMultilevel"/>
    <w:tmpl w:val="00000000"/>
    <w:lvl w:ilvl="0" w:tplc="0A189DD0">
      <w:start w:val="1"/>
      <w:numFmt w:val="bullet"/>
      <w:lvlText w:val=""/>
      <w:lvlJc w:val="left"/>
      <w:pPr>
        <w:tabs>
          <w:tab w:val="left" w:leader="none" w:pos="0"/>
        </w:tabs>
        <w:ind w:left="1260" w:hanging="420"/>
      </w:pPr>
      <w:rPr>
        <w:rFonts w:ascii="Wingdings" w:hAnsi="Wingdings" w:hint="default"/>
      </w:rPr>
    </w:lvl>
    <w:lvl w:ilvl="1" w:tplc="D3E483B8">
      <w:start w:val="1"/>
      <w:numFmt w:val="bullet"/>
      <w:lvlText w:val=""/>
      <w:lvlJc w:val="left"/>
      <w:pPr>
        <w:tabs>
          <w:tab w:val="left" w:leader="none" w:pos="0"/>
        </w:tabs>
        <w:ind w:left="1680" w:hanging="420"/>
      </w:pPr>
      <w:rPr>
        <w:rFonts w:ascii="Wingdings" w:hAnsi="Wingdings" w:hint="default"/>
      </w:rPr>
    </w:lvl>
    <w:lvl w:ilvl="2" w:tplc="A4C6B2EA">
      <w:start w:val="1"/>
      <w:numFmt w:val="bullet"/>
      <w:lvlText w:val=""/>
      <w:lvlJc w:val="left"/>
      <w:pPr>
        <w:tabs>
          <w:tab w:val="left" w:leader="none" w:pos="0"/>
        </w:tabs>
        <w:ind w:left="2100" w:hanging="420"/>
      </w:pPr>
      <w:rPr>
        <w:rFonts w:ascii="Wingdings" w:hAnsi="Wingdings" w:hint="default"/>
      </w:rPr>
    </w:lvl>
    <w:lvl w:ilvl="3" w:tplc="6238953E">
      <w:start w:val="1"/>
      <w:numFmt w:val="bullet"/>
      <w:lvlText w:val=""/>
      <w:lvlJc w:val="left"/>
      <w:pPr>
        <w:tabs>
          <w:tab w:val="left" w:leader="none" w:pos="0"/>
        </w:tabs>
        <w:ind w:left="2520" w:hanging="420"/>
      </w:pPr>
      <w:rPr>
        <w:rFonts w:ascii="Wingdings" w:hAnsi="Wingdings" w:hint="default"/>
      </w:rPr>
    </w:lvl>
    <w:lvl w:ilvl="4" w:tplc="12CA344C">
      <w:start w:val="1"/>
      <w:numFmt w:val="bullet"/>
      <w:lvlText w:val=""/>
      <w:lvlJc w:val="left"/>
      <w:pPr>
        <w:tabs>
          <w:tab w:val="left" w:leader="none" w:pos="0"/>
        </w:tabs>
        <w:ind w:left="2940" w:hanging="420"/>
      </w:pPr>
      <w:rPr>
        <w:rFonts w:ascii="Wingdings" w:hAnsi="Wingdings" w:hint="default"/>
      </w:rPr>
    </w:lvl>
    <w:lvl w:ilvl="5" w:tplc="923CA664">
      <w:start w:val="1"/>
      <w:numFmt w:val="bullet"/>
      <w:lvlText w:val=""/>
      <w:lvlJc w:val="left"/>
      <w:pPr>
        <w:tabs>
          <w:tab w:val="left" w:leader="none" w:pos="0"/>
        </w:tabs>
        <w:ind w:left="3360" w:hanging="420"/>
      </w:pPr>
      <w:rPr>
        <w:rFonts w:ascii="Wingdings" w:hAnsi="Wingdings" w:hint="default"/>
      </w:rPr>
    </w:lvl>
    <w:lvl w:ilvl="6" w:tplc="F90E511C">
      <w:start w:val="1"/>
      <w:numFmt w:val="bullet"/>
      <w:lvlText w:val=""/>
      <w:lvlJc w:val="left"/>
      <w:pPr>
        <w:tabs>
          <w:tab w:val="left" w:leader="none" w:pos="0"/>
        </w:tabs>
        <w:ind w:left="3780" w:hanging="420"/>
      </w:pPr>
      <w:rPr>
        <w:rFonts w:ascii="Wingdings" w:hAnsi="Wingdings" w:hint="default"/>
      </w:rPr>
    </w:lvl>
    <w:lvl w:ilvl="7" w:tplc="EE34E430">
      <w:start w:val="1"/>
      <w:numFmt w:val="bullet"/>
      <w:lvlText w:val=""/>
      <w:lvlJc w:val="left"/>
      <w:pPr>
        <w:tabs>
          <w:tab w:val="left" w:leader="none" w:pos="0"/>
        </w:tabs>
        <w:ind w:left="4200" w:hanging="420"/>
      </w:pPr>
      <w:rPr>
        <w:rFonts w:ascii="Wingdings" w:hAnsi="Wingdings" w:hint="default"/>
      </w:rPr>
    </w:lvl>
    <w:lvl w:ilvl="8" w:tplc="AF04CE44">
      <w:start w:val="1"/>
      <w:numFmt w:val="bullet"/>
      <w:lvlText w:val=""/>
      <w:lvlJc w:val="left"/>
      <w:pPr>
        <w:tabs>
          <w:tab w:val="left" w:leader="none" w:pos="0"/>
        </w:tabs>
        <w:ind w:left="4620" w:hanging="420"/>
      </w:pPr>
      <w:rPr>
        <w:rFonts w:ascii="Wingdings" w:hAnsi="Wingdings" w:hint="default"/>
      </w:rPr>
    </w:lvl>
  </w:abstractNum>
  <w:abstractNum w:abstractNumId="61">
    <w:nsid w:val="0000003D"/>
    <w:multiLevelType w:val="hybridMultilevel"/>
    <w:tmpl w:val="00000000"/>
    <w:lvl w:ilvl="0" w:tplc="66C2A2EE">
      <w:start w:val="1"/>
      <w:numFmt w:val="bullet"/>
      <w:lvlText w:val=""/>
      <w:lvlJc w:val="left"/>
      <w:pPr>
        <w:tabs>
          <w:tab w:val="left" w:leader="none" w:pos="0"/>
        </w:tabs>
        <w:ind w:left="420" w:hanging="420"/>
      </w:pPr>
      <w:rPr>
        <w:rFonts w:ascii="Wingdings" w:hAnsi="Wingdings" w:hint="default"/>
      </w:rPr>
    </w:lvl>
    <w:lvl w:ilvl="1" w:tplc="27C65A0A">
      <w:start w:val="1"/>
      <w:numFmt w:val="bullet"/>
      <w:lvlText w:val=""/>
      <w:lvlJc w:val="left"/>
      <w:pPr>
        <w:tabs>
          <w:tab w:val="left" w:leader="none" w:pos="0"/>
        </w:tabs>
        <w:ind w:left="840" w:hanging="420"/>
      </w:pPr>
      <w:rPr>
        <w:rFonts w:ascii="Wingdings" w:hAnsi="Wingdings" w:hint="default"/>
      </w:rPr>
    </w:lvl>
    <w:lvl w:ilvl="2" w:tplc="A6685892">
      <w:start w:val="1"/>
      <w:numFmt w:val="bullet"/>
      <w:lvlText w:val=""/>
      <w:lvlJc w:val="left"/>
      <w:pPr>
        <w:tabs>
          <w:tab w:val="left" w:leader="none" w:pos="0"/>
        </w:tabs>
        <w:ind w:left="1260" w:hanging="420"/>
      </w:pPr>
      <w:rPr>
        <w:rFonts w:ascii="Wingdings" w:hAnsi="Wingdings" w:hint="default"/>
      </w:rPr>
    </w:lvl>
    <w:lvl w:ilvl="3" w:tplc="407C3A70">
      <w:start w:val="1"/>
      <w:numFmt w:val="bullet"/>
      <w:lvlText w:val=""/>
      <w:lvlJc w:val="left"/>
      <w:pPr>
        <w:tabs>
          <w:tab w:val="left" w:leader="none" w:pos="0"/>
        </w:tabs>
        <w:ind w:left="1680" w:hanging="420"/>
      </w:pPr>
      <w:rPr>
        <w:rFonts w:ascii="Wingdings" w:hAnsi="Wingdings" w:hint="default"/>
      </w:rPr>
    </w:lvl>
    <w:lvl w:ilvl="4" w:tplc="26DAF5A0">
      <w:start w:val="1"/>
      <w:numFmt w:val="bullet"/>
      <w:lvlText w:val=""/>
      <w:lvlJc w:val="left"/>
      <w:pPr>
        <w:tabs>
          <w:tab w:val="left" w:leader="none" w:pos="0"/>
        </w:tabs>
        <w:ind w:left="2100" w:hanging="420"/>
      </w:pPr>
      <w:rPr>
        <w:rFonts w:ascii="Wingdings" w:hAnsi="Wingdings" w:hint="default"/>
      </w:rPr>
    </w:lvl>
    <w:lvl w:ilvl="5" w:tplc="B3403666">
      <w:start w:val="1"/>
      <w:numFmt w:val="bullet"/>
      <w:lvlText w:val=""/>
      <w:lvlJc w:val="left"/>
      <w:pPr>
        <w:tabs>
          <w:tab w:val="left" w:leader="none" w:pos="0"/>
        </w:tabs>
        <w:ind w:left="2520" w:hanging="420"/>
      </w:pPr>
      <w:rPr>
        <w:rFonts w:ascii="Wingdings" w:hAnsi="Wingdings" w:hint="default"/>
      </w:rPr>
    </w:lvl>
    <w:lvl w:ilvl="6" w:tplc="339E869A">
      <w:start w:val="1"/>
      <w:numFmt w:val="bullet"/>
      <w:lvlText w:val=""/>
      <w:lvlJc w:val="left"/>
      <w:pPr>
        <w:tabs>
          <w:tab w:val="left" w:leader="none" w:pos="0"/>
        </w:tabs>
        <w:ind w:left="2940" w:hanging="420"/>
      </w:pPr>
      <w:rPr>
        <w:rFonts w:ascii="Wingdings" w:hAnsi="Wingdings" w:hint="default"/>
      </w:rPr>
    </w:lvl>
    <w:lvl w:ilvl="7" w:tplc="3AB8246E">
      <w:start w:val="1"/>
      <w:numFmt w:val="bullet"/>
      <w:lvlText w:val=""/>
      <w:lvlJc w:val="left"/>
      <w:pPr>
        <w:tabs>
          <w:tab w:val="left" w:leader="none" w:pos="0"/>
        </w:tabs>
        <w:ind w:left="3360" w:hanging="420"/>
      </w:pPr>
      <w:rPr>
        <w:rFonts w:ascii="Wingdings" w:hAnsi="Wingdings" w:hint="default"/>
      </w:rPr>
    </w:lvl>
    <w:lvl w:ilvl="8" w:tplc="D4B012A0">
      <w:start w:val="1"/>
      <w:numFmt w:val="bullet"/>
      <w:lvlText w:val=""/>
      <w:lvlJc w:val="left"/>
      <w:pPr>
        <w:tabs>
          <w:tab w:val="left" w:leader="none" w:pos="0"/>
        </w:tabs>
        <w:ind w:left="3780" w:hanging="420"/>
      </w:pPr>
      <w:rPr>
        <w:rFonts w:ascii="Wingdings" w:hAnsi="Wingdings" w:hint="default"/>
      </w:rPr>
    </w:lvl>
  </w:abstractNum>
  <w:abstractNum w:abstractNumId="62">
    <w:nsid w:val="0000003E"/>
    <w:multiLevelType w:val="hybridMultilevel"/>
    <w:tmpl w:val="00000000"/>
    <w:lvl w:ilvl="0" w:tplc="B7CA4E2C">
      <w:start w:val="1"/>
      <w:numFmt w:val="bullet"/>
      <w:lvlText w:val=""/>
      <w:lvlJc w:val="left"/>
      <w:pPr>
        <w:tabs>
          <w:tab w:val="left" w:leader="none" w:pos="0"/>
        </w:tabs>
        <w:ind w:left="420" w:hanging="420"/>
      </w:pPr>
      <w:rPr>
        <w:rFonts w:ascii="Wingdings" w:hAnsi="Wingdings" w:hint="default"/>
      </w:rPr>
    </w:lvl>
    <w:lvl w:ilvl="1" w:tplc="5E68469C">
      <w:start w:val="1"/>
      <w:numFmt w:val="bullet"/>
      <w:lvlText w:val=""/>
      <w:lvlJc w:val="left"/>
      <w:pPr>
        <w:tabs>
          <w:tab w:val="left" w:leader="none" w:pos="0"/>
        </w:tabs>
        <w:ind w:left="840" w:hanging="420"/>
      </w:pPr>
      <w:rPr>
        <w:rFonts w:ascii="Wingdings" w:hAnsi="Wingdings" w:hint="default"/>
      </w:rPr>
    </w:lvl>
    <w:lvl w:ilvl="2" w:tplc="36C6DB9C">
      <w:start w:val="1"/>
      <w:numFmt w:val="bullet"/>
      <w:lvlText w:val=""/>
      <w:lvlJc w:val="left"/>
      <w:pPr>
        <w:tabs>
          <w:tab w:val="left" w:leader="none" w:pos="0"/>
        </w:tabs>
        <w:ind w:left="1260" w:hanging="420"/>
      </w:pPr>
      <w:rPr>
        <w:rFonts w:ascii="Wingdings" w:hAnsi="Wingdings" w:hint="default"/>
      </w:rPr>
    </w:lvl>
    <w:lvl w:ilvl="3" w:tplc="93AEF538">
      <w:start w:val="1"/>
      <w:numFmt w:val="bullet"/>
      <w:lvlText w:val=""/>
      <w:lvlJc w:val="left"/>
      <w:pPr>
        <w:tabs>
          <w:tab w:val="left" w:leader="none" w:pos="0"/>
        </w:tabs>
        <w:ind w:left="1680" w:hanging="420"/>
      </w:pPr>
      <w:rPr>
        <w:rFonts w:ascii="Wingdings" w:hAnsi="Wingdings" w:hint="default"/>
      </w:rPr>
    </w:lvl>
    <w:lvl w:ilvl="4" w:tplc="22882E84">
      <w:start w:val="1"/>
      <w:numFmt w:val="bullet"/>
      <w:lvlText w:val=""/>
      <w:lvlJc w:val="left"/>
      <w:pPr>
        <w:tabs>
          <w:tab w:val="left" w:leader="none" w:pos="0"/>
        </w:tabs>
        <w:ind w:left="2100" w:hanging="420"/>
      </w:pPr>
      <w:rPr>
        <w:rFonts w:ascii="Wingdings" w:hAnsi="Wingdings" w:hint="default"/>
      </w:rPr>
    </w:lvl>
    <w:lvl w:ilvl="5" w:tplc="0EA88E66">
      <w:start w:val="1"/>
      <w:numFmt w:val="bullet"/>
      <w:lvlText w:val=""/>
      <w:lvlJc w:val="left"/>
      <w:pPr>
        <w:tabs>
          <w:tab w:val="left" w:leader="none" w:pos="0"/>
        </w:tabs>
        <w:ind w:left="2520" w:hanging="420"/>
      </w:pPr>
      <w:rPr>
        <w:rFonts w:ascii="Wingdings" w:hAnsi="Wingdings" w:hint="default"/>
      </w:rPr>
    </w:lvl>
    <w:lvl w:ilvl="6" w:tplc="7FECF458">
      <w:start w:val="1"/>
      <w:numFmt w:val="bullet"/>
      <w:lvlText w:val=""/>
      <w:lvlJc w:val="left"/>
      <w:pPr>
        <w:tabs>
          <w:tab w:val="left" w:leader="none" w:pos="0"/>
        </w:tabs>
        <w:ind w:left="2940" w:hanging="420"/>
      </w:pPr>
      <w:rPr>
        <w:rFonts w:ascii="Wingdings" w:hAnsi="Wingdings" w:hint="default"/>
      </w:rPr>
    </w:lvl>
    <w:lvl w:ilvl="7" w:tplc="62749AD6">
      <w:start w:val="1"/>
      <w:numFmt w:val="bullet"/>
      <w:lvlText w:val=""/>
      <w:lvlJc w:val="left"/>
      <w:pPr>
        <w:tabs>
          <w:tab w:val="left" w:leader="none" w:pos="0"/>
        </w:tabs>
        <w:ind w:left="3360" w:hanging="420"/>
      </w:pPr>
      <w:rPr>
        <w:rFonts w:ascii="Wingdings" w:hAnsi="Wingdings" w:hint="default"/>
      </w:rPr>
    </w:lvl>
    <w:lvl w:ilvl="8" w:tplc="95F0948C">
      <w:start w:val="1"/>
      <w:numFmt w:val="bullet"/>
      <w:lvlText w:val=""/>
      <w:lvlJc w:val="left"/>
      <w:pPr>
        <w:tabs>
          <w:tab w:val="left" w:leader="none" w:pos="0"/>
        </w:tabs>
        <w:ind w:left="3780" w:hanging="420"/>
      </w:pPr>
      <w:rPr>
        <w:rFonts w:ascii="Wingdings" w:hAnsi="Wingdings" w:hint="default"/>
      </w:rPr>
    </w:lvl>
  </w:abstractNum>
  <w:abstractNum w:abstractNumId="63">
    <w:nsid w:val="0000003F"/>
    <w:multiLevelType w:val="hybridMultilevel"/>
    <w:tmpl w:val="00000000"/>
    <w:lvl w:ilvl="0" w:tplc="2730DC1E">
      <w:start w:val="1"/>
      <w:numFmt w:val="bullet"/>
      <w:lvlText w:val=""/>
      <w:lvlJc w:val="left"/>
      <w:pPr>
        <w:tabs>
          <w:tab w:val="left" w:leader="none" w:pos="0"/>
        </w:tabs>
        <w:ind w:left="420" w:hanging="420"/>
      </w:pPr>
      <w:rPr>
        <w:rFonts w:ascii="Wingdings" w:hAnsi="Wingdings" w:hint="default"/>
      </w:rPr>
    </w:lvl>
    <w:lvl w:ilvl="1" w:tplc="F39AE3F4">
      <w:start w:val="1"/>
      <w:numFmt w:val="bullet"/>
      <w:lvlText w:val=""/>
      <w:lvlJc w:val="left"/>
      <w:pPr>
        <w:tabs>
          <w:tab w:val="left" w:leader="none" w:pos="0"/>
        </w:tabs>
        <w:ind w:left="840" w:hanging="420"/>
      </w:pPr>
      <w:rPr>
        <w:rFonts w:ascii="Wingdings" w:hAnsi="Wingdings" w:hint="default"/>
      </w:rPr>
    </w:lvl>
    <w:lvl w:ilvl="2" w:tplc="97D4155A">
      <w:start w:val="1"/>
      <w:numFmt w:val="bullet"/>
      <w:lvlText w:val=""/>
      <w:lvlJc w:val="left"/>
      <w:pPr>
        <w:tabs>
          <w:tab w:val="left" w:leader="none" w:pos="0"/>
        </w:tabs>
        <w:ind w:left="1260" w:hanging="420"/>
      </w:pPr>
      <w:rPr>
        <w:rFonts w:ascii="Wingdings" w:hAnsi="Wingdings" w:hint="default"/>
      </w:rPr>
    </w:lvl>
    <w:lvl w:ilvl="3" w:tplc="8C76F174">
      <w:start w:val="1"/>
      <w:numFmt w:val="bullet"/>
      <w:lvlText w:val=""/>
      <w:lvlJc w:val="left"/>
      <w:pPr>
        <w:tabs>
          <w:tab w:val="left" w:leader="none" w:pos="0"/>
        </w:tabs>
        <w:ind w:left="1680" w:hanging="420"/>
      </w:pPr>
      <w:rPr>
        <w:rFonts w:ascii="Wingdings" w:hAnsi="Wingdings" w:hint="default"/>
      </w:rPr>
    </w:lvl>
    <w:lvl w:ilvl="4" w:tplc="72324CAA">
      <w:start w:val="1"/>
      <w:numFmt w:val="bullet"/>
      <w:lvlText w:val=""/>
      <w:lvlJc w:val="left"/>
      <w:pPr>
        <w:tabs>
          <w:tab w:val="left" w:leader="none" w:pos="0"/>
        </w:tabs>
        <w:ind w:left="2100" w:hanging="420"/>
      </w:pPr>
      <w:rPr>
        <w:rFonts w:ascii="Wingdings" w:hAnsi="Wingdings" w:hint="default"/>
      </w:rPr>
    </w:lvl>
    <w:lvl w:ilvl="5" w:tplc="69CA00A2">
      <w:start w:val="1"/>
      <w:numFmt w:val="bullet"/>
      <w:lvlText w:val=""/>
      <w:lvlJc w:val="left"/>
      <w:pPr>
        <w:tabs>
          <w:tab w:val="left" w:leader="none" w:pos="0"/>
        </w:tabs>
        <w:ind w:left="2520" w:hanging="420"/>
      </w:pPr>
      <w:rPr>
        <w:rFonts w:ascii="Wingdings" w:hAnsi="Wingdings" w:hint="default"/>
      </w:rPr>
    </w:lvl>
    <w:lvl w:ilvl="6" w:tplc="B950C2BC">
      <w:start w:val="1"/>
      <w:numFmt w:val="bullet"/>
      <w:lvlText w:val=""/>
      <w:lvlJc w:val="left"/>
      <w:pPr>
        <w:tabs>
          <w:tab w:val="left" w:leader="none" w:pos="0"/>
        </w:tabs>
        <w:ind w:left="2940" w:hanging="420"/>
      </w:pPr>
      <w:rPr>
        <w:rFonts w:ascii="Wingdings" w:hAnsi="Wingdings" w:hint="default"/>
      </w:rPr>
    </w:lvl>
    <w:lvl w:ilvl="7" w:tplc="22427E58">
      <w:start w:val="1"/>
      <w:numFmt w:val="bullet"/>
      <w:lvlText w:val=""/>
      <w:lvlJc w:val="left"/>
      <w:pPr>
        <w:tabs>
          <w:tab w:val="left" w:leader="none" w:pos="0"/>
        </w:tabs>
        <w:ind w:left="3360" w:hanging="420"/>
      </w:pPr>
      <w:rPr>
        <w:rFonts w:ascii="Wingdings" w:hAnsi="Wingdings" w:hint="default"/>
      </w:rPr>
    </w:lvl>
    <w:lvl w:ilvl="8" w:tplc="5E74F96E">
      <w:start w:val="1"/>
      <w:numFmt w:val="bullet"/>
      <w:lvlText w:val=""/>
      <w:lvlJc w:val="left"/>
      <w:pPr>
        <w:tabs>
          <w:tab w:val="left" w:leader="none" w:pos="0"/>
        </w:tabs>
        <w:ind w:left="3780" w:hanging="420"/>
      </w:pPr>
      <w:rPr>
        <w:rFonts w:ascii="Wingdings" w:hAnsi="Wingdings" w:hint="default"/>
      </w:rPr>
    </w:lvl>
  </w:abstractNum>
  <w:abstractNum w:abstractNumId="64">
    <w:nsid w:val="00000040"/>
    <w:multiLevelType w:val="hybridMultilevel"/>
    <w:tmpl w:val="00000000"/>
    <w:lvl w:ilvl="0" w:tplc="87DC9762">
      <w:start w:val="1"/>
      <w:numFmt w:val="bullet"/>
      <w:lvlText w:val=""/>
      <w:lvlJc w:val="left"/>
      <w:pPr>
        <w:tabs>
          <w:tab w:val="left" w:leader="none" w:pos="0"/>
        </w:tabs>
        <w:ind w:left="420" w:hanging="420"/>
      </w:pPr>
      <w:rPr>
        <w:rFonts w:ascii="Wingdings" w:hAnsi="Wingdings" w:hint="default"/>
      </w:rPr>
    </w:lvl>
    <w:lvl w:ilvl="1" w:tplc="F1E81BCA">
      <w:start w:val="1"/>
      <w:numFmt w:val="bullet"/>
      <w:lvlText w:val=""/>
      <w:lvlJc w:val="left"/>
      <w:pPr>
        <w:tabs>
          <w:tab w:val="left" w:leader="none" w:pos="0"/>
        </w:tabs>
        <w:ind w:left="840" w:hanging="420"/>
      </w:pPr>
      <w:rPr>
        <w:rFonts w:ascii="Wingdings" w:hAnsi="Wingdings" w:hint="default"/>
      </w:rPr>
    </w:lvl>
    <w:lvl w:ilvl="2" w:tplc="770A5896">
      <w:start w:val="1"/>
      <w:numFmt w:val="bullet"/>
      <w:lvlText w:val=""/>
      <w:lvlJc w:val="left"/>
      <w:pPr>
        <w:tabs>
          <w:tab w:val="left" w:leader="none" w:pos="0"/>
        </w:tabs>
        <w:ind w:left="1260" w:hanging="420"/>
      </w:pPr>
      <w:rPr>
        <w:rFonts w:ascii="Wingdings" w:hAnsi="Wingdings" w:hint="default"/>
      </w:rPr>
    </w:lvl>
    <w:lvl w:ilvl="3" w:tplc="02C2403E">
      <w:start w:val="1"/>
      <w:numFmt w:val="bullet"/>
      <w:lvlText w:val=""/>
      <w:lvlJc w:val="left"/>
      <w:pPr>
        <w:tabs>
          <w:tab w:val="left" w:leader="none" w:pos="0"/>
        </w:tabs>
        <w:ind w:left="1680" w:hanging="420"/>
      </w:pPr>
      <w:rPr>
        <w:rFonts w:ascii="Wingdings" w:hAnsi="Wingdings" w:hint="default"/>
      </w:rPr>
    </w:lvl>
    <w:lvl w:ilvl="4" w:tplc="E808031E">
      <w:start w:val="1"/>
      <w:numFmt w:val="bullet"/>
      <w:lvlText w:val=""/>
      <w:lvlJc w:val="left"/>
      <w:pPr>
        <w:tabs>
          <w:tab w:val="left" w:leader="none" w:pos="0"/>
        </w:tabs>
        <w:ind w:left="2100" w:hanging="420"/>
      </w:pPr>
      <w:rPr>
        <w:rFonts w:ascii="Wingdings" w:hAnsi="Wingdings" w:hint="default"/>
      </w:rPr>
    </w:lvl>
    <w:lvl w:ilvl="5" w:tplc="FD1CE98A">
      <w:start w:val="1"/>
      <w:numFmt w:val="bullet"/>
      <w:lvlText w:val=""/>
      <w:lvlJc w:val="left"/>
      <w:pPr>
        <w:tabs>
          <w:tab w:val="left" w:leader="none" w:pos="0"/>
        </w:tabs>
        <w:ind w:left="2520" w:hanging="420"/>
      </w:pPr>
      <w:rPr>
        <w:rFonts w:ascii="Wingdings" w:hAnsi="Wingdings" w:hint="default"/>
      </w:rPr>
    </w:lvl>
    <w:lvl w:ilvl="6" w:tplc="0284FD8C">
      <w:start w:val="1"/>
      <w:numFmt w:val="bullet"/>
      <w:lvlText w:val=""/>
      <w:lvlJc w:val="left"/>
      <w:pPr>
        <w:tabs>
          <w:tab w:val="left" w:leader="none" w:pos="0"/>
        </w:tabs>
        <w:ind w:left="2940" w:hanging="420"/>
      </w:pPr>
      <w:rPr>
        <w:rFonts w:ascii="Wingdings" w:hAnsi="Wingdings" w:hint="default"/>
      </w:rPr>
    </w:lvl>
    <w:lvl w:ilvl="7" w:tplc="75E8B9FC">
      <w:start w:val="1"/>
      <w:numFmt w:val="bullet"/>
      <w:lvlText w:val=""/>
      <w:lvlJc w:val="left"/>
      <w:pPr>
        <w:tabs>
          <w:tab w:val="left" w:leader="none" w:pos="0"/>
        </w:tabs>
        <w:ind w:left="3360" w:hanging="420"/>
      </w:pPr>
      <w:rPr>
        <w:rFonts w:ascii="Wingdings" w:hAnsi="Wingdings" w:hint="default"/>
      </w:rPr>
    </w:lvl>
    <w:lvl w:ilvl="8" w:tplc="AC220EB2">
      <w:start w:val="1"/>
      <w:numFmt w:val="bullet"/>
      <w:lvlText w:val=""/>
      <w:lvlJc w:val="left"/>
      <w:pPr>
        <w:tabs>
          <w:tab w:val="left" w:leader="none" w:pos="0"/>
        </w:tabs>
        <w:ind w:left="3780" w:hanging="420"/>
      </w:pPr>
      <w:rPr>
        <w:rFonts w:ascii="Wingdings" w:hAnsi="Wingdings" w:hint="default"/>
      </w:rPr>
    </w:lvl>
  </w:abstractNum>
  <w:abstractNum w:abstractNumId="65">
    <w:nsid w:val="00000041"/>
    <w:multiLevelType w:val="hybridMultilevel"/>
    <w:tmpl w:val="30972538"/>
    <w:lvl w:ilvl="0" w:tplc="F7C02FB8">
      <w:start w:val="1"/>
      <w:numFmt w:val="bullet"/>
      <w:lvlText w:val=""/>
      <w:lvlJc w:val="left"/>
      <w:pPr>
        <w:tabs>
          <w:tab w:val="left" w:leader="none" w:pos="0"/>
        </w:tabs>
        <w:ind w:left="420" w:hanging="420"/>
      </w:pPr>
      <w:rPr>
        <w:rFonts w:ascii="Wingdings" w:hAnsi="Wingdings" w:hint="default"/>
      </w:rPr>
    </w:lvl>
    <w:lvl w:ilvl="1" w:tplc="0F4C1330">
      <w:start w:val="1"/>
      <w:numFmt w:val="bullet"/>
      <w:lvlText w:val=""/>
      <w:lvlJc w:val="left"/>
      <w:pPr>
        <w:tabs>
          <w:tab w:val="left" w:leader="none" w:pos="0"/>
        </w:tabs>
        <w:ind w:left="840" w:hanging="420"/>
      </w:pPr>
      <w:rPr>
        <w:rFonts w:ascii="Wingdings" w:hAnsi="Wingdings" w:hint="default"/>
      </w:rPr>
    </w:lvl>
    <w:lvl w:ilvl="2" w:tplc="74E4AD32">
      <w:start w:val="1"/>
      <w:numFmt w:val="bullet"/>
      <w:lvlText w:val=""/>
      <w:lvlJc w:val="left"/>
      <w:pPr>
        <w:tabs>
          <w:tab w:val="left" w:leader="none" w:pos="0"/>
        </w:tabs>
        <w:ind w:left="1260" w:hanging="420"/>
      </w:pPr>
      <w:rPr>
        <w:rFonts w:ascii="Wingdings" w:hAnsi="Wingdings" w:hint="default"/>
      </w:rPr>
    </w:lvl>
    <w:lvl w:ilvl="3" w:tplc="03DEBB2C">
      <w:start w:val="1"/>
      <w:numFmt w:val="bullet"/>
      <w:lvlText w:val=""/>
      <w:lvlJc w:val="left"/>
      <w:pPr>
        <w:tabs>
          <w:tab w:val="left" w:leader="none" w:pos="0"/>
        </w:tabs>
        <w:ind w:left="1680" w:hanging="420"/>
      </w:pPr>
      <w:rPr>
        <w:rFonts w:ascii="Wingdings" w:hAnsi="Wingdings" w:hint="default"/>
      </w:rPr>
    </w:lvl>
    <w:lvl w:ilvl="4" w:tplc="FDFE7FF8">
      <w:start w:val="1"/>
      <w:numFmt w:val="bullet"/>
      <w:lvlText w:val=""/>
      <w:lvlJc w:val="left"/>
      <w:pPr>
        <w:tabs>
          <w:tab w:val="left" w:leader="none" w:pos="0"/>
        </w:tabs>
        <w:ind w:left="2100" w:hanging="420"/>
      </w:pPr>
      <w:rPr>
        <w:rFonts w:ascii="Wingdings" w:hAnsi="Wingdings" w:hint="default"/>
      </w:rPr>
    </w:lvl>
    <w:lvl w:ilvl="5" w:tplc="AEF8D08C">
      <w:start w:val="1"/>
      <w:numFmt w:val="bullet"/>
      <w:lvlText w:val=""/>
      <w:lvlJc w:val="left"/>
      <w:pPr>
        <w:tabs>
          <w:tab w:val="left" w:leader="none" w:pos="0"/>
        </w:tabs>
        <w:ind w:left="2520" w:hanging="420"/>
      </w:pPr>
      <w:rPr>
        <w:rFonts w:ascii="Wingdings" w:hAnsi="Wingdings" w:hint="default"/>
      </w:rPr>
    </w:lvl>
    <w:lvl w:ilvl="6" w:tplc="37BEFF06">
      <w:start w:val="1"/>
      <w:numFmt w:val="bullet"/>
      <w:lvlText w:val=""/>
      <w:lvlJc w:val="left"/>
      <w:pPr>
        <w:tabs>
          <w:tab w:val="left" w:leader="none" w:pos="0"/>
        </w:tabs>
        <w:ind w:left="2940" w:hanging="420"/>
      </w:pPr>
      <w:rPr>
        <w:rFonts w:ascii="Wingdings" w:hAnsi="Wingdings" w:hint="default"/>
      </w:rPr>
    </w:lvl>
    <w:lvl w:ilvl="7" w:tplc="2C3A3B14">
      <w:start w:val="1"/>
      <w:numFmt w:val="bullet"/>
      <w:lvlText w:val=""/>
      <w:lvlJc w:val="left"/>
      <w:pPr>
        <w:tabs>
          <w:tab w:val="left" w:leader="none" w:pos="0"/>
        </w:tabs>
        <w:ind w:left="3360" w:hanging="420"/>
      </w:pPr>
      <w:rPr>
        <w:rFonts w:ascii="Wingdings" w:hAnsi="Wingdings" w:hint="default"/>
      </w:rPr>
    </w:lvl>
    <w:lvl w:ilvl="8" w:tplc="FB1E6B2C">
      <w:start w:val="1"/>
      <w:numFmt w:val="bullet"/>
      <w:lvlText w:val=""/>
      <w:lvlJc w:val="left"/>
      <w:pPr>
        <w:tabs>
          <w:tab w:val="left" w:leader="none" w:pos="0"/>
        </w:tabs>
        <w:ind w:left="3780" w:hanging="420"/>
      </w:pPr>
      <w:rPr>
        <w:rFonts w:ascii="Wingdings" w:hAnsi="Wingdings" w:hint="default"/>
      </w:rPr>
    </w:lvl>
  </w:abstractNum>
  <w:abstractNum w:abstractNumId="66">
    <w:nsid w:val="00000042"/>
    <w:multiLevelType w:val="hybridMultilevel"/>
    <w:tmpl w:val="00000000"/>
    <w:lvl w:ilvl="0" w:tplc="CAD49A6C">
      <w:start w:val="1"/>
      <w:numFmt w:val="bullet"/>
      <w:lvlText w:val=""/>
      <w:lvlJc w:val="left"/>
      <w:pPr>
        <w:tabs>
          <w:tab w:val="left" w:leader="none" w:pos="0"/>
        </w:tabs>
        <w:ind w:left="420" w:hanging="420"/>
      </w:pPr>
      <w:rPr>
        <w:rFonts w:ascii="Wingdings" w:hAnsi="Wingdings" w:hint="default"/>
      </w:rPr>
    </w:lvl>
    <w:lvl w:ilvl="1" w:tplc="8AF41DC8">
      <w:start w:val="1"/>
      <w:numFmt w:val="bullet"/>
      <w:lvlText w:val=""/>
      <w:lvlJc w:val="left"/>
      <w:pPr>
        <w:tabs>
          <w:tab w:val="left" w:leader="none" w:pos="0"/>
        </w:tabs>
        <w:ind w:left="840" w:hanging="420"/>
      </w:pPr>
      <w:rPr>
        <w:rFonts w:ascii="Wingdings" w:hAnsi="Wingdings" w:hint="default"/>
      </w:rPr>
    </w:lvl>
    <w:lvl w:ilvl="2" w:tplc="05E6C75C">
      <w:start w:val="1"/>
      <w:numFmt w:val="bullet"/>
      <w:lvlText w:val=""/>
      <w:lvlJc w:val="left"/>
      <w:pPr>
        <w:tabs>
          <w:tab w:val="left" w:leader="none" w:pos="0"/>
        </w:tabs>
        <w:ind w:left="1260" w:hanging="420"/>
      </w:pPr>
      <w:rPr>
        <w:rFonts w:ascii="Wingdings" w:hAnsi="Wingdings" w:hint="default"/>
      </w:rPr>
    </w:lvl>
    <w:lvl w:ilvl="3" w:tplc="C3204514">
      <w:start w:val="1"/>
      <w:numFmt w:val="bullet"/>
      <w:lvlText w:val=""/>
      <w:lvlJc w:val="left"/>
      <w:pPr>
        <w:tabs>
          <w:tab w:val="left" w:leader="none" w:pos="0"/>
        </w:tabs>
        <w:ind w:left="1680" w:hanging="420"/>
      </w:pPr>
      <w:rPr>
        <w:rFonts w:ascii="Wingdings" w:hAnsi="Wingdings" w:hint="default"/>
      </w:rPr>
    </w:lvl>
    <w:lvl w:ilvl="4" w:tplc="85B29C08">
      <w:start w:val="1"/>
      <w:numFmt w:val="bullet"/>
      <w:lvlText w:val=""/>
      <w:lvlJc w:val="left"/>
      <w:pPr>
        <w:tabs>
          <w:tab w:val="left" w:leader="none" w:pos="0"/>
        </w:tabs>
        <w:ind w:left="2100" w:hanging="420"/>
      </w:pPr>
      <w:rPr>
        <w:rFonts w:ascii="Wingdings" w:hAnsi="Wingdings" w:hint="default"/>
      </w:rPr>
    </w:lvl>
    <w:lvl w:ilvl="5" w:tplc="5FC0A8E2">
      <w:start w:val="1"/>
      <w:numFmt w:val="bullet"/>
      <w:lvlText w:val=""/>
      <w:lvlJc w:val="left"/>
      <w:pPr>
        <w:tabs>
          <w:tab w:val="left" w:leader="none" w:pos="0"/>
        </w:tabs>
        <w:ind w:left="2520" w:hanging="420"/>
      </w:pPr>
      <w:rPr>
        <w:rFonts w:ascii="Wingdings" w:hAnsi="Wingdings" w:hint="default"/>
      </w:rPr>
    </w:lvl>
    <w:lvl w:ilvl="6" w:tplc="8B10558A">
      <w:start w:val="1"/>
      <w:numFmt w:val="bullet"/>
      <w:lvlText w:val=""/>
      <w:lvlJc w:val="left"/>
      <w:pPr>
        <w:tabs>
          <w:tab w:val="left" w:leader="none" w:pos="0"/>
        </w:tabs>
        <w:ind w:left="2940" w:hanging="420"/>
      </w:pPr>
      <w:rPr>
        <w:rFonts w:ascii="Wingdings" w:hAnsi="Wingdings" w:hint="default"/>
      </w:rPr>
    </w:lvl>
    <w:lvl w:ilvl="7" w:tplc="EF14591E">
      <w:start w:val="1"/>
      <w:numFmt w:val="bullet"/>
      <w:lvlText w:val=""/>
      <w:lvlJc w:val="left"/>
      <w:pPr>
        <w:tabs>
          <w:tab w:val="left" w:leader="none" w:pos="0"/>
        </w:tabs>
        <w:ind w:left="3360" w:hanging="420"/>
      </w:pPr>
      <w:rPr>
        <w:rFonts w:ascii="Wingdings" w:hAnsi="Wingdings" w:hint="default"/>
      </w:rPr>
    </w:lvl>
    <w:lvl w:ilvl="8" w:tplc="69288680">
      <w:start w:val="1"/>
      <w:numFmt w:val="bullet"/>
      <w:lvlText w:val=""/>
      <w:lvlJc w:val="left"/>
      <w:pPr>
        <w:tabs>
          <w:tab w:val="left" w:leader="none" w:pos="0"/>
        </w:tabs>
        <w:ind w:left="3780" w:hanging="420"/>
      </w:pPr>
      <w:rPr>
        <w:rFonts w:ascii="Wingdings" w:hAnsi="Wingdings" w:hint="default"/>
      </w:rPr>
    </w:lvl>
  </w:abstractNum>
  <w:abstractNum w:abstractNumId="67">
    <w:nsid w:val="00000043"/>
    <w:multiLevelType w:val="hybridMultilevel"/>
    <w:tmpl w:val="00000000"/>
    <w:lvl w:ilvl="0" w:tplc="DA64CBBC">
      <w:start w:val="1"/>
      <w:numFmt w:val="bullet"/>
      <w:lvlText w:val=""/>
      <w:lvlJc w:val="left"/>
      <w:pPr>
        <w:tabs>
          <w:tab w:val="left" w:leader="none" w:pos="0"/>
        </w:tabs>
        <w:ind w:left="420" w:hanging="420"/>
      </w:pPr>
      <w:rPr>
        <w:rFonts w:ascii="Wingdings" w:hAnsi="Wingdings" w:hint="default"/>
      </w:rPr>
    </w:lvl>
    <w:lvl w:ilvl="1" w:tplc="7EC6EF1A">
      <w:start w:val="1"/>
      <w:numFmt w:val="bullet"/>
      <w:lvlText w:val=""/>
      <w:lvlJc w:val="left"/>
      <w:pPr>
        <w:tabs>
          <w:tab w:val="left" w:leader="none" w:pos="0"/>
        </w:tabs>
        <w:ind w:left="840" w:hanging="420"/>
      </w:pPr>
      <w:rPr>
        <w:rFonts w:ascii="Wingdings" w:hAnsi="Wingdings" w:hint="default"/>
      </w:rPr>
    </w:lvl>
    <w:lvl w:ilvl="2" w:tplc="6E82DF50">
      <w:start w:val="1"/>
      <w:numFmt w:val="bullet"/>
      <w:lvlText w:val=""/>
      <w:lvlJc w:val="left"/>
      <w:pPr>
        <w:tabs>
          <w:tab w:val="left" w:leader="none" w:pos="0"/>
        </w:tabs>
        <w:ind w:left="1260" w:hanging="420"/>
      </w:pPr>
      <w:rPr>
        <w:rFonts w:ascii="Wingdings" w:hAnsi="Wingdings" w:hint="default"/>
      </w:rPr>
    </w:lvl>
    <w:lvl w:ilvl="3" w:tplc="BE70567A">
      <w:start w:val="1"/>
      <w:numFmt w:val="bullet"/>
      <w:lvlText w:val=""/>
      <w:lvlJc w:val="left"/>
      <w:pPr>
        <w:tabs>
          <w:tab w:val="left" w:leader="none" w:pos="0"/>
        </w:tabs>
        <w:ind w:left="1680" w:hanging="420"/>
      </w:pPr>
      <w:rPr>
        <w:rFonts w:ascii="Wingdings" w:hAnsi="Wingdings" w:hint="default"/>
      </w:rPr>
    </w:lvl>
    <w:lvl w:ilvl="4" w:tplc="FEBC2438">
      <w:start w:val="1"/>
      <w:numFmt w:val="bullet"/>
      <w:lvlText w:val=""/>
      <w:lvlJc w:val="left"/>
      <w:pPr>
        <w:tabs>
          <w:tab w:val="left" w:leader="none" w:pos="0"/>
        </w:tabs>
        <w:ind w:left="2100" w:hanging="420"/>
      </w:pPr>
      <w:rPr>
        <w:rFonts w:ascii="Wingdings" w:hAnsi="Wingdings" w:hint="default"/>
      </w:rPr>
    </w:lvl>
    <w:lvl w:ilvl="5" w:tplc="E4762066">
      <w:start w:val="1"/>
      <w:numFmt w:val="bullet"/>
      <w:lvlText w:val=""/>
      <w:lvlJc w:val="left"/>
      <w:pPr>
        <w:tabs>
          <w:tab w:val="left" w:leader="none" w:pos="0"/>
        </w:tabs>
        <w:ind w:left="2520" w:hanging="420"/>
      </w:pPr>
      <w:rPr>
        <w:rFonts w:ascii="Wingdings" w:hAnsi="Wingdings" w:hint="default"/>
      </w:rPr>
    </w:lvl>
    <w:lvl w:ilvl="6" w:tplc="45DC720C">
      <w:start w:val="1"/>
      <w:numFmt w:val="bullet"/>
      <w:lvlText w:val=""/>
      <w:lvlJc w:val="left"/>
      <w:pPr>
        <w:tabs>
          <w:tab w:val="left" w:leader="none" w:pos="0"/>
        </w:tabs>
        <w:ind w:left="2940" w:hanging="420"/>
      </w:pPr>
      <w:rPr>
        <w:rFonts w:ascii="Wingdings" w:hAnsi="Wingdings" w:hint="default"/>
      </w:rPr>
    </w:lvl>
    <w:lvl w:ilvl="7" w:tplc="D6A6176E">
      <w:start w:val="1"/>
      <w:numFmt w:val="bullet"/>
      <w:lvlText w:val=""/>
      <w:lvlJc w:val="left"/>
      <w:pPr>
        <w:tabs>
          <w:tab w:val="left" w:leader="none" w:pos="0"/>
        </w:tabs>
        <w:ind w:left="3360" w:hanging="420"/>
      </w:pPr>
      <w:rPr>
        <w:rFonts w:ascii="Wingdings" w:hAnsi="Wingdings" w:hint="default"/>
      </w:rPr>
    </w:lvl>
    <w:lvl w:ilvl="8" w:tplc="3D2417FC">
      <w:start w:val="1"/>
      <w:numFmt w:val="bullet"/>
      <w:lvlText w:val=""/>
      <w:lvlJc w:val="left"/>
      <w:pPr>
        <w:tabs>
          <w:tab w:val="left" w:leader="none" w:pos="0"/>
        </w:tabs>
        <w:ind w:left="3780" w:hanging="420"/>
      </w:pPr>
      <w:rPr>
        <w:rFonts w:ascii="Wingdings" w:hAnsi="Wingdings" w:hint="default"/>
      </w:rPr>
    </w:lvl>
  </w:abstractNum>
  <w:abstractNum w:abstractNumId="68">
    <w:nsid w:val="00000044"/>
    <w:multiLevelType w:val="hybridMultilevel"/>
    <w:tmpl w:val="00000000"/>
    <w:lvl w:ilvl="0" w:tplc="6CD83C20">
      <w:start w:val="1"/>
      <w:numFmt w:val="bullet"/>
      <w:lvlText w:val=""/>
      <w:lvlJc w:val="left"/>
      <w:pPr>
        <w:tabs>
          <w:tab w:val="left" w:leader="none" w:pos="0"/>
        </w:tabs>
        <w:ind w:left="420" w:hanging="420"/>
      </w:pPr>
      <w:rPr>
        <w:rFonts w:ascii="Wingdings" w:hAnsi="Wingdings" w:hint="default"/>
      </w:rPr>
    </w:lvl>
    <w:lvl w:ilvl="1" w:tplc="25465D5E">
      <w:start w:val="1"/>
      <w:numFmt w:val="bullet"/>
      <w:lvlText w:val=""/>
      <w:lvlJc w:val="left"/>
      <w:pPr>
        <w:tabs>
          <w:tab w:val="left" w:leader="none" w:pos="0"/>
        </w:tabs>
        <w:ind w:left="840" w:hanging="420"/>
      </w:pPr>
      <w:rPr>
        <w:rFonts w:ascii="Wingdings" w:hAnsi="Wingdings" w:hint="default"/>
      </w:rPr>
    </w:lvl>
    <w:lvl w:ilvl="2" w:tplc="54FA8C14">
      <w:start w:val="1"/>
      <w:numFmt w:val="bullet"/>
      <w:lvlText w:val=""/>
      <w:lvlJc w:val="left"/>
      <w:pPr>
        <w:tabs>
          <w:tab w:val="left" w:leader="none" w:pos="0"/>
        </w:tabs>
        <w:ind w:left="1260" w:hanging="420"/>
      </w:pPr>
      <w:rPr>
        <w:rFonts w:ascii="Wingdings" w:hAnsi="Wingdings" w:hint="default"/>
      </w:rPr>
    </w:lvl>
    <w:lvl w:ilvl="3" w:tplc="7A58EEC2">
      <w:start w:val="1"/>
      <w:numFmt w:val="bullet"/>
      <w:lvlText w:val=""/>
      <w:lvlJc w:val="left"/>
      <w:pPr>
        <w:tabs>
          <w:tab w:val="left" w:leader="none" w:pos="0"/>
        </w:tabs>
        <w:ind w:left="1680" w:hanging="420"/>
      </w:pPr>
      <w:rPr>
        <w:rFonts w:ascii="Wingdings" w:hAnsi="Wingdings" w:hint="default"/>
      </w:rPr>
    </w:lvl>
    <w:lvl w:ilvl="4" w:tplc="3FBA3B0E">
      <w:start w:val="1"/>
      <w:numFmt w:val="bullet"/>
      <w:lvlText w:val=""/>
      <w:lvlJc w:val="left"/>
      <w:pPr>
        <w:tabs>
          <w:tab w:val="left" w:leader="none" w:pos="0"/>
        </w:tabs>
        <w:ind w:left="2100" w:hanging="420"/>
      </w:pPr>
      <w:rPr>
        <w:rFonts w:ascii="Wingdings" w:hAnsi="Wingdings" w:hint="default"/>
      </w:rPr>
    </w:lvl>
    <w:lvl w:ilvl="5" w:tplc="0664A9CC">
      <w:start w:val="1"/>
      <w:numFmt w:val="bullet"/>
      <w:lvlText w:val=""/>
      <w:lvlJc w:val="left"/>
      <w:pPr>
        <w:tabs>
          <w:tab w:val="left" w:leader="none" w:pos="0"/>
        </w:tabs>
        <w:ind w:left="2520" w:hanging="420"/>
      </w:pPr>
      <w:rPr>
        <w:rFonts w:ascii="Wingdings" w:hAnsi="Wingdings" w:hint="default"/>
      </w:rPr>
    </w:lvl>
    <w:lvl w:ilvl="6" w:tplc="620AA44E">
      <w:start w:val="1"/>
      <w:numFmt w:val="bullet"/>
      <w:lvlText w:val=""/>
      <w:lvlJc w:val="left"/>
      <w:pPr>
        <w:tabs>
          <w:tab w:val="left" w:leader="none" w:pos="0"/>
        </w:tabs>
        <w:ind w:left="2940" w:hanging="420"/>
      </w:pPr>
      <w:rPr>
        <w:rFonts w:ascii="Wingdings" w:hAnsi="Wingdings" w:hint="default"/>
      </w:rPr>
    </w:lvl>
    <w:lvl w:ilvl="7" w:tplc="B394CED4">
      <w:start w:val="1"/>
      <w:numFmt w:val="bullet"/>
      <w:lvlText w:val=""/>
      <w:lvlJc w:val="left"/>
      <w:pPr>
        <w:tabs>
          <w:tab w:val="left" w:leader="none" w:pos="0"/>
        </w:tabs>
        <w:ind w:left="3360" w:hanging="420"/>
      </w:pPr>
      <w:rPr>
        <w:rFonts w:ascii="Wingdings" w:hAnsi="Wingdings" w:hint="default"/>
      </w:rPr>
    </w:lvl>
    <w:lvl w:ilvl="8" w:tplc="3F2849AE">
      <w:start w:val="1"/>
      <w:numFmt w:val="bullet"/>
      <w:lvlText w:val=""/>
      <w:lvlJc w:val="left"/>
      <w:pPr>
        <w:tabs>
          <w:tab w:val="left" w:leader="none" w:pos="0"/>
        </w:tabs>
        <w:ind w:left="3780" w:hanging="420"/>
      </w:pPr>
      <w:rPr>
        <w:rFonts w:ascii="Wingdings" w:hAnsi="Wingdings" w:hint="default"/>
      </w:rPr>
    </w:lvl>
  </w:abstractNum>
  <w:abstractNum w:abstractNumId="69">
    <w:nsid w:val="00000045"/>
    <w:multiLevelType w:val="hybridMultilevel"/>
    <w:tmpl w:val="00000000"/>
    <w:lvl w:ilvl="0" w:tplc="125CC534">
      <w:start w:val="1"/>
      <w:numFmt w:val="bullet"/>
      <w:lvlText w:val=""/>
      <w:lvlJc w:val="left"/>
      <w:pPr>
        <w:tabs>
          <w:tab w:val="left" w:leader="none" w:pos="0"/>
        </w:tabs>
        <w:ind w:left="420" w:hanging="420"/>
      </w:pPr>
      <w:rPr>
        <w:rFonts w:ascii="Wingdings" w:hAnsi="Wingdings" w:hint="default"/>
      </w:rPr>
    </w:lvl>
    <w:lvl w:ilvl="1" w:tplc="EFB69C08">
      <w:start w:val="1"/>
      <w:numFmt w:val="bullet"/>
      <w:lvlText w:val=""/>
      <w:lvlJc w:val="left"/>
      <w:pPr>
        <w:tabs>
          <w:tab w:val="left" w:leader="none" w:pos="0"/>
        </w:tabs>
        <w:ind w:left="840" w:hanging="420"/>
      </w:pPr>
      <w:rPr>
        <w:rFonts w:ascii="Wingdings" w:hAnsi="Wingdings" w:hint="default"/>
      </w:rPr>
    </w:lvl>
    <w:lvl w:ilvl="2" w:tplc="7C30E158">
      <w:start w:val="1"/>
      <w:numFmt w:val="bullet"/>
      <w:lvlText w:val=""/>
      <w:lvlJc w:val="left"/>
      <w:pPr>
        <w:tabs>
          <w:tab w:val="left" w:leader="none" w:pos="0"/>
        </w:tabs>
        <w:ind w:left="1260" w:hanging="420"/>
      </w:pPr>
      <w:rPr>
        <w:rFonts w:ascii="Wingdings" w:hAnsi="Wingdings" w:hint="default"/>
      </w:rPr>
    </w:lvl>
    <w:lvl w:ilvl="3" w:tplc="69D8F586">
      <w:start w:val="1"/>
      <w:numFmt w:val="bullet"/>
      <w:lvlText w:val=""/>
      <w:lvlJc w:val="left"/>
      <w:pPr>
        <w:tabs>
          <w:tab w:val="left" w:leader="none" w:pos="0"/>
        </w:tabs>
        <w:ind w:left="1680" w:hanging="420"/>
      </w:pPr>
      <w:rPr>
        <w:rFonts w:ascii="Wingdings" w:hAnsi="Wingdings" w:hint="default"/>
      </w:rPr>
    </w:lvl>
    <w:lvl w:ilvl="4" w:tplc="A99685F2">
      <w:start w:val="1"/>
      <w:numFmt w:val="bullet"/>
      <w:lvlText w:val=""/>
      <w:lvlJc w:val="left"/>
      <w:pPr>
        <w:tabs>
          <w:tab w:val="left" w:leader="none" w:pos="0"/>
        </w:tabs>
        <w:ind w:left="2100" w:hanging="420"/>
      </w:pPr>
      <w:rPr>
        <w:rFonts w:ascii="Wingdings" w:hAnsi="Wingdings" w:hint="default"/>
      </w:rPr>
    </w:lvl>
    <w:lvl w:ilvl="5" w:tplc="12B87652">
      <w:start w:val="1"/>
      <w:numFmt w:val="bullet"/>
      <w:lvlText w:val=""/>
      <w:lvlJc w:val="left"/>
      <w:pPr>
        <w:tabs>
          <w:tab w:val="left" w:leader="none" w:pos="0"/>
        </w:tabs>
        <w:ind w:left="2520" w:hanging="420"/>
      </w:pPr>
      <w:rPr>
        <w:rFonts w:ascii="Wingdings" w:hAnsi="Wingdings" w:hint="default"/>
      </w:rPr>
    </w:lvl>
    <w:lvl w:ilvl="6" w:tplc="BE52C9EA">
      <w:start w:val="1"/>
      <w:numFmt w:val="bullet"/>
      <w:lvlText w:val=""/>
      <w:lvlJc w:val="left"/>
      <w:pPr>
        <w:tabs>
          <w:tab w:val="left" w:leader="none" w:pos="0"/>
        </w:tabs>
        <w:ind w:left="2940" w:hanging="420"/>
      </w:pPr>
      <w:rPr>
        <w:rFonts w:ascii="Wingdings" w:hAnsi="Wingdings" w:hint="default"/>
      </w:rPr>
    </w:lvl>
    <w:lvl w:ilvl="7" w:tplc="BEFA15B4">
      <w:start w:val="1"/>
      <w:numFmt w:val="bullet"/>
      <w:lvlText w:val=""/>
      <w:lvlJc w:val="left"/>
      <w:pPr>
        <w:tabs>
          <w:tab w:val="left" w:leader="none" w:pos="0"/>
        </w:tabs>
        <w:ind w:left="3360" w:hanging="420"/>
      </w:pPr>
      <w:rPr>
        <w:rFonts w:ascii="Wingdings" w:hAnsi="Wingdings" w:hint="default"/>
      </w:rPr>
    </w:lvl>
    <w:lvl w:ilvl="8" w:tplc="E056C7B6">
      <w:start w:val="1"/>
      <w:numFmt w:val="bullet"/>
      <w:lvlText w:val=""/>
      <w:lvlJc w:val="left"/>
      <w:pPr>
        <w:tabs>
          <w:tab w:val="left" w:leader="none" w:pos="0"/>
        </w:tabs>
        <w:ind w:left="3780" w:hanging="420"/>
      </w:pPr>
      <w:rPr>
        <w:rFonts w:ascii="Wingdings" w:hAnsi="Wingdings" w:hint="default"/>
      </w:rPr>
    </w:lvl>
  </w:abstractNum>
  <w:abstractNum w:abstractNumId="70">
    <w:nsid w:val="00000046"/>
    <w:multiLevelType w:val="hybridMultilevel"/>
    <w:tmpl w:val="00000000"/>
    <w:lvl w:ilvl="0" w:tplc="25A8FB9E">
      <w:start w:val="1"/>
      <w:numFmt w:val="bullet"/>
      <w:lvlText w:val=""/>
      <w:lvlJc w:val="left"/>
      <w:pPr>
        <w:tabs>
          <w:tab w:val="left" w:leader="none" w:pos="0"/>
        </w:tabs>
        <w:ind w:left="420" w:hanging="420"/>
      </w:pPr>
      <w:rPr>
        <w:rFonts w:ascii="Wingdings" w:hAnsi="Wingdings" w:hint="default"/>
      </w:rPr>
    </w:lvl>
    <w:lvl w:ilvl="1" w:tplc="7A6AA1D6">
      <w:start w:val="1"/>
      <w:numFmt w:val="bullet"/>
      <w:lvlText w:val=""/>
      <w:lvlJc w:val="left"/>
      <w:pPr>
        <w:tabs>
          <w:tab w:val="left" w:leader="none" w:pos="0"/>
        </w:tabs>
        <w:ind w:left="840" w:hanging="420"/>
      </w:pPr>
      <w:rPr>
        <w:rFonts w:ascii="Wingdings" w:hAnsi="Wingdings" w:hint="default"/>
      </w:rPr>
    </w:lvl>
    <w:lvl w:ilvl="2" w:tplc="F73EBB98">
      <w:start w:val="1"/>
      <w:numFmt w:val="bullet"/>
      <w:lvlText w:val=""/>
      <w:lvlJc w:val="left"/>
      <w:pPr>
        <w:tabs>
          <w:tab w:val="left" w:leader="none" w:pos="0"/>
        </w:tabs>
        <w:ind w:left="1260" w:hanging="420"/>
      </w:pPr>
      <w:rPr>
        <w:rFonts w:ascii="Wingdings" w:hAnsi="Wingdings" w:hint="default"/>
      </w:rPr>
    </w:lvl>
    <w:lvl w:ilvl="3" w:tplc="49663B16">
      <w:start w:val="1"/>
      <w:numFmt w:val="bullet"/>
      <w:lvlText w:val=""/>
      <w:lvlJc w:val="left"/>
      <w:pPr>
        <w:tabs>
          <w:tab w:val="left" w:leader="none" w:pos="0"/>
        </w:tabs>
        <w:ind w:left="1680" w:hanging="420"/>
      </w:pPr>
      <w:rPr>
        <w:rFonts w:ascii="Wingdings" w:hAnsi="Wingdings" w:hint="default"/>
      </w:rPr>
    </w:lvl>
    <w:lvl w:ilvl="4" w:tplc="0D666856">
      <w:start w:val="1"/>
      <w:numFmt w:val="bullet"/>
      <w:lvlText w:val=""/>
      <w:lvlJc w:val="left"/>
      <w:pPr>
        <w:tabs>
          <w:tab w:val="left" w:leader="none" w:pos="0"/>
        </w:tabs>
        <w:ind w:left="2100" w:hanging="420"/>
      </w:pPr>
      <w:rPr>
        <w:rFonts w:ascii="Wingdings" w:hAnsi="Wingdings" w:hint="default"/>
      </w:rPr>
    </w:lvl>
    <w:lvl w:ilvl="5" w:tplc="078CDBD0">
      <w:start w:val="1"/>
      <w:numFmt w:val="bullet"/>
      <w:lvlText w:val=""/>
      <w:lvlJc w:val="left"/>
      <w:pPr>
        <w:tabs>
          <w:tab w:val="left" w:leader="none" w:pos="0"/>
        </w:tabs>
        <w:ind w:left="2520" w:hanging="420"/>
      </w:pPr>
      <w:rPr>
        <w:rFonts w:ascii="Wingdings" w:hAnsi="Wingdings" w:hint="default"/>
      </w:rPr>
    </w:lvl>
    <w:lvl w:ilvl="6" w:tplc="79263F74">
      <w:start w:val="1"/>
      <w:numFmt w:val="bullet"/>
      <w:lvlText w:val=""/>
      <w:lvlJc w:val="left"/>
      <w:pPr>
        <w:tabs>
          <w:tab w:val="left" w:leader="none" w:pos="0"/>
        </w:tabs>
        <w:ind w:left="2940" w:hanging="420"/>
      </w:pPr>
      <w:rPr>
        <w:rFonts w:ascii="Wingdings" w:hAnsi="Wingdings" w:hint="default"/>
      </w:rPr>
    </w:lvl>
    <w:lvl w:ilvl="7" w:tplc="C8922BF2">
      <w:start w:val="1"/>
      <w:numFmt w:val="bullet"/>
      <w:lvlText w:val=""/>
      <w:lvlJc w:val="left"/>
      <w:pPr>
        <w:tabs>
          <w:tab w:val="left" w:leader="none" w:pos="0"/>
        </w:tabs>
        <w:ind w:left="3360" w:hanging="420"/>
      </w:pPr>
      <w:rPr>
        <w:rFonts w:ascii="Wingdings" w:hAnsi="Wingdings" w:hint="default"/>
      </w:rPr>
    </w:lvl>
    <w:lvl w:ilvl="8" w:tplc="705CE614">
      <w:start w:val="1"/>
      <w:numFmt w:val="bullet"/>
      <w:lvlText w:val=""/>
      <w:lvlJc w:val="left"/>
      <w:pPr>
        <w:tabs>
          <w:tab w:val="left" w:leader="none" w:pos="0"/>
        </w:tabs>
        <w:ind w:left="3780" w:hanging="420"/>
      </w:pPr>
      <w:rPr>
        <w:rFonts w:ascii="Wingdings" w:hAnsi="Wingdings" w:hint="default"/>
      </w:rPr>
    </w:lvl>
  </w:abstractNum>
  <w:abstractNum w:abstractNumId="71">
    <w:nsid w:val="00000047"/>
    <w:multiLevelType w:val="hybridMultilevel"/>
    <w:tmpl w:val="00000000"/>
    <w:lvl w:ilvl="0" w:tplc="5AAA84F8">
      <w:start w:val="1"/>
      <w:numFmt w:val="bullet"/>
      <w:lvlText w:val=""/>
      <w:lvlJc w:val="left"/>
      <w:pPr>
        <w:tabs>
          <w:tab w:val="left" w:leader="none" w:pos="0"/>
        </w:tabs>
        <w:ind w:left="840" w:hanging="420"/>
      </w:pPr>
      <w:rPr>
        <w:rFonts w:ascii="Wingdings" w:hAnsi="Wingdings" w:hint="default"/>
      </w:rPr>
    </w:lvl>
    <w:lvl w:ilvl="1" w:tplc="BFA258A0">
      <w:start w:val="1"/>
      <w:numFmt w:val="bullet"/>
      <w:lvlText w:val=""/>
      <w:lvlJc w:val="left"/>
      <w:pPr>
        <w:tabs>
          <w:tab w:val="left" w:leader="none" w:pos="0"/>
        </w:tabs>
        <w:ind w:left="1260" w:hanging="420"/>
      </w:pPr>
      <w:rPr>
        <w:rFonts w:ascii="Wingdings" w:hAnsi="Wingdings" w:hint="default"/>
      </w:rPr>
    </w:lvl>
    <w:lvl w:ilvl="2" w:tplc="58FE67F6">
      <w:start w:val="1"/>
      <w:numFmt w:val="bullet"/>
      <w:lvlText w:val=""/>
      <w:lvlJc w:val="left"/>
      <w:pPr>
        <w:tabs>
          <w:tab w:val="left" w:leader="none" w:pos="0"/>
        </w:tabs>
        <w:ind w:left="1680" w:hanging="420"/>
      </w:pPr>
      <w:rPr>
        <w:rFonts w:ascii="Wingdings" w:hAnsi="Wingdings" w:hint="default"/>
      </w:rPr>
    </w:lvl>
    <w:lvl w:ilvl="3" w:tplc="E910A02E">
      <w:start w:val="1"/>
      <w:numFmt w:val="bullet"/>
      <w:lvlText w:val=""/>
      <w:lvlJc w:val="left"/>
      <w:pPr>
        <w:tabs>
          <w:tab w:val="left" w:leader="none" w:pos="0"/>
        </w:tabs>
        <w:ind w:left="2100" w:hanging="420"/>
      </w:pPr>
      <w:rPr>
        <w:rFonts w:ascii="Wingdings" w:hAnsi="Wingdings" w:hint="default"/>
      </w:rPr>
    </w:lvl>
    <w:lvl w:ilvl="4" w:tplc="90522852">
      <w:start w:val="1"/>
      <w:numFmt w:val="bullet"/>
      <w:lvlText w:val=""/>
      <w:lvlJc w:val="left"/>
      <w:pPr>
        <w:tabs>
          <w:tab w:val="left" w:leader="none" w:pos="0"/>
        </w:tabs>
        <w:ind w:left="2520" w:hanging="420"/>
      </w:pPr>
      <w:rPr>
        <w:rFonts w:ascii="Wingdings" w:hAnsi="Wingdings" w:hint="default"/>
      </w:rPr>
    </w:lvl>
    <w:lvl w:ilvl="5" w:tplc="231C5F4A">
      <w:start w:val="1"/>
      <w:numFmt w:val="bullet"/>
      <w:lvlText w:val=""/>
      <w:lvlJc w:val="left"/>
      <w:pPr>
        <w:tabs>
          <w:tab w:val="left" w:leader="none" w:pos="0"/>
        </w:tabs>
        <w:ind w:left="2940" w:hanging="420"/>
      </w:pPr>
      <w:rPr>
        <w:rFonts w:ascii="Wingdings" w:hAnsi="Wingdings" w:hint="default"/>
      </w:rPr>
    </w:lvl>
    <w:lvl w:ilvl="6" w:tplc="341A33B6">
      <w:start w:val="1"/>
      <w:numFmt w:val="bullet"/>
      <w:lvlText w:val=""/>
      <w:lvlJc w:val="left"/>
      <w:pPr>
        <w:tabs>
          <w:tab w:val="left" w:leader="none" w:pos="0"/>
        </w:tabs>
        <w:ind w:left="3360" w:hanging="420"/>
      </w:pPr>
      <w:rPr>
        <w:rFonts w:ascii="Wingdings" w:hAnsi="Wingdings" w:hint="default"/>
      </w:rPr>
    </w:lvl>
    <w:lvl w:ilvl="7" w:tplc="547CAA5C">
      <w:start w:val="1"/>
      <w:numFmt w:val="bullet"/>
      <w:lvlText w:val=""/>
      <w:lvlJc w:val="left"/>
      <w:pPr>
        <w:tabs>
          <w:tab w:val="left" w:leader="none" w:pos="0"/>
        </w:tabs>
        <w:ind w:left="3780" w:hanging="420"/>
      </w:pPr>
      <w:rPr>
        <w:rFonts w:ascii="Wingdings" w:hAnsi="Wingdings" w:hint="default"/>
      </w:rPr>
    </w:lvl>
    <w:lvl w:ilvl="8" w:tplc="FBA48D20">
      <w:start w:val="1"/>
      <w:numFmt w:val="bullet"/>
      <w:lvlText w:val=""/>
      <w:lvlJc w:val="left"/>
      <w:pPr>
        <w:tabs>
          <w:tab w:val="left" w:leader="none" w:pos="0"/>
        </w:tabs>
        <w:ind w:left="4200" w:hanging="420"/>
      </w:pPr>
      <w:rPr>
        <w:rFonts w:ascii="Wingdings" w:hAnsi="Wingdings" w:hint="default"/>
      </w:rPr>
    </w:lvl>
  </w:abstractNum>
  <w:abstractNum w:abstractNumId="72">
    <w:nsid w:val="00000048"/>
    <w:multiLevelType w:val="hybridMultilevel"/>
    <w:tmpl w:val="00000000"/>
    <w:lvl w:ilvl="0" w:tplc="319C8CEC">
      <w:start w:val="1"/>
      <w:numFmt w:val="bullet"/>
      <w:lvlText w:val=""/>
      <w:lvlJc w:val="left"/>
      <w:pPr>
        <w:tabs>
          <w:tab w:val="left" w:leader="none" w:pos="0"/>
        </w:tabs>
        <w:ind w:left="420" w:hanging="420"/>
      </w:pPr>
      <w:rPr>
        <w:rFonts w:ascii="Wingdings" w:hAnsi="Wingdings" w:hint="default"/>
      </w:rPr>
    </w:lvl>
    <w:lvl w:ilvl="1" w:tplc="E0363550">
      <w:start w:val="1"/>
      <w:numFmt w:val="bullet"/>
      <w:lvlText w:val=""/>
      <w:lvlJc w:val="left"/>
      <w:pPr>
        <w:tabs>
          <w:tab w:val="left" w:leader="none" w:pos="0"/>
        </w:tabs>
        <w:ind w:left="840" w:hanging="420"/>
      </w:pPr>
      <w:rPr>
        <w:rFonts w:ascii="Wingdings" w:hAnsi="Wingdings" w:hint="default"/>
      </w:rPr>
    </w:lvl>
    <w:lvl w:ilvl="2" w:tplc="BEA65AC2">
      <w:start w:val="1"/>
      <w:numFmt w:val="bullet"/>
      <w:lvlText w:val=""/>
      <w:lvlJc w:val="left"/>
      <w:pPr>
        <w:tabs>
          <w:tab w:val="left" w:leader="none" w:pos="0"/>
        </w:tabs>
        <w:ind w:left="1260" w:hanging="420"/>
      </w:pPr>
      <w:rPr>
        <w:rFonts w:ascii="Wingdings" w:hAnsi="Wingdings" w:hint="default"/>
      </w:rPr>
    </w:lvl>
    <w:lvl w:ilvl="3" w:tplc="5FE8A6CA">
      <w:start w:val="1"/>
      <w:numFmt w:val="bullet"/>
      <w:lvlText w:val=""/>
      <w:lvlJc w:val="left"/>
      <w:pPr>
        <w:tabs>
          <w:tab w:val="left" w:leader="none" w:pos="0"/>
        </w:tabs>
        <w:ind w:left="1680" w:hanging="420"/>
      </w:pPr>
      <w:rPr>
        <w:rFonts w:ascii="Wingdings" w:hAnsi="Wingdings" w:hint="default"/>
      </w:rPr>
    </w:lvl>
    <w:lvl w:ilvl="4" w:tplc="17E617E6">
      <w:start w:val="1"/>
      <w:numFmt w:val="bullet"/>
      <w:lvlText w:val=""/>
      <w:lvlJc w:val="left"/>
      <w:pPr>
        <w:tabs>
          <w:tab w:val="left" w:leader="none" w:pos="0"/>
        </w:tabs>
        <w:ind w:left="2100" w:hanging="420"/>
      </w:pPr>
      <w:rPr>
        <w:rFonts w:ascii="Wingdings" w:hAnsi="Wingdings" w:hint="default"/>
      </w:rPr>
    </w:lvl>
    <w:lvl w:ilvl="5" w:tplc="3EBC29F2">
      <w:start w:val="1"/>
      <w:numFmt w:val="bullet"/>
      <w:lvlText w:val=""/>
      <w:lvlJc w:val="left"/>
      <w:pPr>
        <w:tabs>
          <w:tab w:val="left" w:leader="none" w:pos="0"/>
        </w:tabs>
        <w:ind w:left="2520" w:hanging="420"/>
      </w:pPr>
      <w:rPr>
        <w:rFonts w:ascii="Wingdings" w:hAnsi="Wingdings" w:hint="default"/>
      </w:rPr>
    </w:lvl>
    <w:lvl w:ilvl="6" w:tplc="9C4A3330">
      <w:start w:val="1"/>
      <w:numFmt w:val="bullet"/>
      <w:lvlText w:val=""/>
      <w:lvlJc w:val="left"/>
      <w:pPr>
        <w:tabs>
          <w:tab w:val="left" w:leader="none" w:pos="0"/>
        </w:tabs>
        <w:ind w:left="2940" w:hanging="420"/>
      </w:pPr>
      <w:rPr>
        <w:rFonts w:ascii="Wingdings" w:hAnsi="Wingdings" w:hint="default"/>
      </w:rPr>
    </w:lvl>
    <w:lvl w:ilvl="7" w:tplc="40CC2C72">
      <w:start w:val="1"/>
      <w:numFmt w:val="bullet"/>
      <w:lvlText w:val=""/>
      <w:lvlJc w:val="left"/>
      <w:pPr>
        <w:tabs>
          <w:tab w:val="left" w:leader="none" w:pos="0"/>
        </w:tabs>
        <w:ind w:left="3360" w:hanging="420"/>
      </w:pPr>
      <w:rPr>
        <w:rFonts w:ascii="Wingdings" w:hAnsi="Wingdings" w:hint="default"/>
      </w:rPr>
    </w:lvl>
    <w:lvl w:ilvl="8" w:tplc="5DFE6124">
      <w:start w:val="1"/>
      <w:numFmt w:val="bullet"/>
      <w:lvlText w:val=""/>
      <w:lvlJc w:val="left"/>
      <w:pPr>
        <w:tabs>
          <w:tab w:val="left" w:leader="none" w:pos="0"/>
        </w:tabs>
        <w:ind w:left="3780" w:hanging="420"/>
      </w:pPr>
      <w:rPr>
        <w:rFonts w:ascii="Wingdings" w:hAnsi="Wingdings" w:hint="default"/>
      </w:rPr>
    </w:lvl>
  </w:abstractNum>
  <w:abstractNum w:abstractNumId="73">
    <w:nsid w:val="00000049"/>
    <w:multiLevelType w:val="hybridMultilevel"/>
    <w:tmpl w:val="00000000"/>
    <w:lvl w:ilvl="0" w:tplc="51D49968">
      <w:start w:val="1"/>
      <w:numFmt w:val="bullet"/>
      <w:lvlText w:val=""/>
      <w:lvlJc w:val="left"/>
      <w:pPr>
        <w:tabs>
          <w:tab w:val="left" w:leader="none" w:pos="0"/>
        </w:tabs>
        <w:ind w:left="420" w:hanging="420"/>
      </w:pPr>
      <w:rPr>
        <w:rFonts w:ascii="Wingdings" w:hAnsi="Wingdings" w:hint="default"/>
      </w:rPr>
    </w:lvl>
    <w:lvl w:ilvl="1" w:tplc="CCA099AE">
      <w:start w:val="1"/>
      <w:numFmt w:val="bullet"/>
      <w:lvlText w:val=""/>
      <w:lvlJc w:val="left"/>
      <w:pPr>
        <w:tabs>
          <w:tab w:val="left" w:leader="none" w:pos="0"/>
        </w:tabs>
        <w:ind w:left="840" w:hanging="420"/>
      </w:pPr>
      <w:rPr>
        <w:rFonts w:ascii="Wingdings" w:hAnsi="Wingdings" w:hint="default"/>
      </w:rPr>
    </w:lvl>
    <w:lvl w:ilvl="2" w:tplc="24D2DFDA">
      <w:start w:val="1"/>
      <w:numFmt w:val="bullet"/>
      <w:lvlText w:val=""/>
      <w:lvlJc w:val="left"/>
      <w:pPr>
        <w:tabs>
          <w:tab w:val="left" w:leader="none" w:pos="0"/>
        </w:tabs>
        <w:ind w:left="1260" w:hanging="420"/>
      </w:pPr>
      <w:rPr>
        <w:rFonts w:ascii="Wingdings" w:hAnsi="Wingdings" w:hint="default"/>
      </w:rPr>
    </w:lvl>
    <w:lvl w:ilvl="3" w:tplc="71A0A346">
      <w:start w:val="1"/>
      <w:numFmt w:val="bullet"/>
      <w:lvlText w:val=""/>
      <w:lvlJc w:val="left"/>
      <w:pPr>
        <w:tabs>
          <w:tab w:val="left" w:leader="none" w:pos="0"/>
        </w:tabs>
        <w:ind w:left="1680" w:hanging="420"/>
      </w:pPr>
      <w:rPr>
        <w:rFonts w:ascii="Wingdings" w:hAnsi="Wingdings" w:hint="default"/>
      </w:rPr>
    </w:lvl>
    <w:lvl w:ilvl="4" w:tplc="28D843B6">
      <w:start w:val="1"/>
      <w:numFmt w:val="bullet"/>
      <w:lvlText w:val=""/>
      <w:lvlJc w:val="left"/>
      <w:pPr>
        <w:tabs>
          <w:tab w:val="left" w:leader="none" w:pos="0"/>
        </w:tabs>
        <w:ind w:left="2100" w:hanging="420"/>
      </w:pPr>
      <w:rPr>
        <w:rFonts w:ascii="Wingdings" w:hAnsi="Wingdings" w:hint="default"/>
      </w:rPr>
    </w:lvl>
    <w:lvl w:ilvl="5" w:tplc="25349ACE">
      <w:start w:val="1"/>
      <w:numFmt w:val="bullet"/>
      <w:lvlText w:val=""/>
      <w:lvlJc w:val="left"/>
      <w:pPr>
        <w:tabs>
          <w:tab w:val="left" w:leader="none" w:pos="0"/>
        </w:tabs>
        <w:ind w:left="2520" w:hanging="420"/>
      </w:pPr>
      <w:rPr>
        <w:rFonts w:ascii="Wingdings" w:hAnsi="Wingdings" w:hint="default"/>
      </w:rPr>
    </w:lvl>
    <w:lvl w:ilvl="6" w:tplc="3E8CDE42">
      <w:start w:val="1"/>
      <w:numFmt w:val="bullet"/>
      <w:lvlText w:val=""/>
      <w:lvlJc w:val="left"/>
      <w:pPr>
        <w:tabs>
          <w:tab w:val="left" w:leader="none" w:pos="0"/>
        </w:tabs>
        <w:ind w:left="2940" w:hanging="420"/>
      </w:pPr>
      <w:rPr>
        <w:rFonts w:ascii="Wingdings" w:hAnsi="Wingdings" w:hint="default"/>
      </w:rPr>
    </w:lvl>
    <w:lvl w:ilvl="7" w:tplc="30C8DDBE">
      <w:start w:val="1"/>
      <w:numFmt w:val="bullet"/>
      <w:lvlText w:val=""/>
      <w:lvlJc w:val="left"/>
      <w:pPr>
        <w:tabs>
          <w:tab w:val="left" w:leader="none" w:pos="0"/>
        </w:tabs>
        <w:ind w:left="3360" w:hanging="420"/>
      </w:pPr>
      <w:rPr>
        <w:rFonts w:ascii="Wingdings" w:hAnsi="Wingdings" w:hint="default"/>
      </w:rPr>
    </w:lvl>
    <w:lvl w:ilvl="8" w:tplc="4D842E1C">
      <w:start w:val="1"/>
      <w:numFmt w:val="bullet"/>
      <w:lvlText w:val=""/>
      <w:lvlJc w:val="left"/>
      <w:pPr>
        <w:tabs>
          <w:tab w:val="left" w:leader="none" w:pos="0"/>
        </w:tabs>
        <w:ind w:left="3780" w:hanging="420"/>
      </w:pPr>
      <w:rPr>
        <w:rFonts w:ascii="Wingdings" w:hAnsi="Wingdings" w:hint="default"/>
      </w:rPr>
    </w:lvl>
  </w:abstractNum>
  <w:abstractNum w:abstractNumId="74">
    <w:nsid w:val="0000004A"/>
    <w:multiLevelType w:val="hybridMultilevel"/>
    <w:tmpl w:val="00000000"/>
    <w:lvl w:ilvl="0" w:tplc="83D02A12">
      <w:start w:val="1"/>
      <w:numFmt w:val="bullet"/>
      <w:lvlText w:val=""/>
      <w:lvlJc w:val="left"/>
      <w:pPr>
        <w:tabs>
          <w:tab w:val="left" w:leader="none" w:pos="0"/>
        </w:tabs>
        <w:ind w:left="420" w:hanging="420"/>
      </w:pPr>
      <w:rPr>
        <w:rFonts w:ascii="Wingdings" w:hAnsi="Wingdings" w:hint="default"/>
      </w:rPr>
    </w:lvl>
    <w:lvl w:ilvl="1" w:tplc="661A6948">
      <w:start w:val="1"/>
      <w:numFmt w:val="bullet"/>
      <w:lvlText w:val=""/>
      <w:lvlJc w:val="left"/>
      <w:pPr>
        <w:tabs>
          <w:tab w:val="left" w:leader="none" w:pos="0"/>
        </w:tabs>
        <w:ind w:left="840" w:hanging="420"/>
      </w:pPr>
      <w:rPr>
        <w:rFonts w:ascii="Wingdings" w:hAnsi="Wingdings" w:hint="default"/>
      </w:rPr>
    </w:lvl>
    <w:lvl w:ilvl="2" w:tplc="7242BA9C">
      <w:start w:val="1"/>
      <w:numFmt w:val="bullet"/>
      <w:lvlText w:val=""/>
      <w:lvlJc w:val="left"/>
      <w:pPr>
        <w:tabs>
          <w:tab w:val="left" w:leader="none" w:pos="0"/>
        </w:tabs>
        <w:ind w:left="1260" w:hanging="420"/>
      </w:pPr>
      <w:rPr>
        <w:rFonts w:ascii="Wingdings" w:hAnsi="Wingdings" w:hint="default"/>
      </w:rPr>
    </w:lvl>
    <w:lvl w:ilvl="3" w:tplc="7D42AA96">
      <w:start w:val="1"/>
      <w:numFmt w:val="bullet"/>
      <w:lvlText w:val=""/>
      <w:lvlJc w:val="left"/>
      <w:pPr>
        <w:tabs>
          <w:tab w:val="left" w:leader="none" w:pos="0"/>
        </w:tabs>
        <w:ind w:left="1680" w:hanging="420"/>
      </w:pPr>
      <w:rPr>
        <w:rFonts w:ascii="Wingdings" w:hAnsi="Wingdings" w:hint="default"/>
      </w:rPr>
    </w:lvl>
    <w:lvl w:ilvl="4" w:tplc="A732B170">
      <w:start w:val="1"/>
      <w:numFmt w:val="bullet"/>
      <w:lvlText w:val=""/>
      <w:lvlJc w:val="left"/>
      <w:pPr>
        <w:tabs>
          <w:tab w:val="left" w:leader="none" w:pos="0"/>
        </w:tabs>
        <w:ind w:left="2100" w:hanging="420"/>
      </w:pPr>
      <w:rPr>
        <w:rFonts w:ascii="Wingdings" w:hAnsi="Wingdings" w:hint="default"/>
      </w:rPr>
    </w:lvl>
    <w:lvl w:ilvl="5" w:tplc="ACAA8538">
      <w:start w:val="1"/>
      <w:numFmt w:val="bullet"/>
      <w:lvlText w:val=""/>
      <w:lvlJc w:val="left"/>
      <w:pPr>
        <w:tabs>
          <w:tab w:val="left" w:leader="none" w:pos="0"/>
        </w:tabs>
        <w:ind w:left="2520" w:hanging="420"/>
      </w:pPr>
      <w:rPr>
        <w:rFonts w:ascii="Wingdings" w:hAnsi="Wingdings" w:hint="default"/>
      </w:rPr>
    </w:lvl>
    <w:lvl w:ilvl="6" w:tplc="1C36CCAC">
      <w:start w:val="1"/>
      <w:numFmt w:val="bullet"/>
      <w:lvlText w:val=""/>
      <w:lvlJc w:val="left"/>
      <w:pPr>
        <w:tabs>
          <w:tab w:val="left" w:leader="none" w:pos="0"/>
        </w:tabs>
        <w:ind w:left="2940" w:hanging="420"/>
      </w:pPr>
      <w:rPr>
        <w:rFonts w:ascii="Wingdings" w:hAnsi="Wingdings" w:hint="default"/>
      </w:rPr>
    </w:lvl>
    <w:lvl w:ilvl="7" w:tplc="7554A678">
      <w:start w:val="1"/>
      <w:numFmt w:val="bullet"/>
      <w:lvlText w:val=""/>
      <w:lvlJc w:val="left"/>
      <w:pPr>
        <w:tabs>
          <w:tab w:val="left" w:leader="none" w:pos="0"/>
        </w:tabs>
        <w:ind w:left="3360" w:hanging="420"/>
      </w:pPr>
      <w:rPr>
        <w:rFonts w:ascii="Wingdings" w:hAnsi="Wingdings" w:hint="default"/>
      </w:rPr>
    </w:lvl>
    <w:lvl w:ilvl="8" w:tplc="DBA4E2BE">
      <w:start w:val="1"/>
      <w:numFmt w:val="bullet"/>
      <w:lvlText w:val=""/>
      <w:lvlJc w:val="left"/>
      <w:pPr>
        <w:tabs>
          <w:tab w:val="left" w:leader="none" w:pos="0"/>
        </w:tabs>
        <w:ind w:left="3780" w:hanging="420"/>
      </w:pPr>
      <w:rPr>
        <w:rFonts w:ascii="Wingdings" w:hAnsi="Wingdings" w:hint="default"/>
      </w:rPr>
    </w:lvl>
  </w:abstractNum>
  <w:abstractNum w:abstractNumId="75">
    <w:nsid w:val="0000004B"/>
    <w:multiLevelType w:val="hybridMultilevel"/>
    <w:tmpl w:val="00000000"/>
    <w:lvl w:ilvl="0" w:tplc="CB12F5E0">
      <w:start w:val="1"/>
      <w:numFmt w:val="bullet"/>
      <w:lvlText w:val=""/>
      <w:lvlJc w:val="left"/>
      <w:pPr>
        <w:tabs>
          <w:tab w:val="left" w:leader="none" w:pos="0"/>
        </w:tabs>
        <w:ind w:left="420" w:hanging="420"/>
      </w:pPr>
      <w:rPr>
        <w:rFonts w:ascii="Wingdings" w:hAnsi="Wingdings" w:hint="default"/>
      </w:rPr>
    </w:lvl>
    <w:lvl w:ilvl="1" w:tplc="51A802C0">
      <w:start w:val="1"/>
      <w:numFmt w:val="bullet"/>
      <w:lvlText w:val=""/>
      <w:lvlJc w:val="left"/>
      <w:pPr>
        <w:tabs>
          <w:tab w:val="left" w:leader="none" w:pos="0"/>
        </w:tabs>
        <w:ind w:left="840" w:hanging="420"/>
      </w:pPr>
      <w:rPr>
        <w:rFonts w:ascii="Wingdings" w:hAnsi="Wingdings" w:hint="default"/>
      </w:rPr>
    </w:lvl>
    <w:lvl w:ilvl="2" w:tplc="E3AC0228">
      <w:start w:val="1"/>
      <w:numFmt w:val="bullet"/>
      <w:lvlText w:val=""/>
      <w:lvlJc w:val="left"/>
      <w:pPr>
        <w:tabs>
          <w:tab w:val="left" w:leader="none" w:pos="0"/>
        </w:tabs>
        <w:ind w:left="1260" w:hanging="420"/>
      </w:pPr>
      <w:rPr>
        <w:rFonts w:ascii="Wingdings" w:hAnsi="Wingdings" w:hint="default"/>
      </w:rPr>
    </w:lvl>
    <w:lvl w:ilvl="3" w:tplc="F3DAA336">
      <w:start w:val="1"/>
      <w:numFmt w:val="bullet"/>
      <w:lvlText w:val=""/>
      <w:lvlJc w:val="left"/>
      <w:pPr>
        <w:tabs>
          <w:tab w:val="left" w:leader="none" w:pos="0"/>
        </w:tabs>
        <w:ind w:left="1680" w:hanging="420"/>
      </w:pPr>
      <w:rPr>
        <w:rFonts w:ascii="Wingdings" w:hAnsi="Wingdings" w:hint="default"/>
      </w:rPr>
    </w:lvl>
    <w:lvl w:ilvl="4" w:tplc="C8727404">
      <w:start w:val="1"/>
      <w:numFmt w:val="bullet"/>
      <w:lvlText w:val=""/>
      <w:lvlJc w:val="left"/>
      <w:pPr>
        <w:tabs>
          <w:tab w:val="left" w:leader="none" w:pos="0"/>
        </w:tabs>
        <w:ind w:left="2100" w:hanging="420"/>
      </w:pPr>
      <w:rPr>
        <w:rFonts w:ascii="Wingdings" w:hAnsi="Wingdings" w:hint="default"/>
      </w:rPr>
    </w:lvl>
    <w:lvl w:ilvl="5" w:tplc="1F30D770">
      <w:start w:val="1"/>
      <w:numFmt w:val="bullet"/>
      <w:lvlText w:val=""/>
      <w:lvlJc w:val="left"/>
      <w:pPr>
        <w:tabs>
          <w:tab w:val="left" w:leader="none" w:pos="0"/>
        </w:tabs>
        <w:ind w:left="2520" w:hanging="420"/>
      </w:pPr>
      <w:rPr>
        <w:rFonts w:ascii="Wingdings" w:hAnsi="Wingdings" w:hint="default"/>
      </w:rPr>
    </w:lvl>
    <w:lvl w:ilvl="6" w:tplc="73760626">
      <w:start w:val="1"/>
      <w:numFmt w:val="bullet"/>
      <w:lvlText w:val=""/>
      <w:lvlJc w:val="left"/>
      <w:pPr>
        <w:tabs>
          <w:tab w:val="left" w:leader="none" w:pos="0"/>
        </w:tabs>
        <w:ind w:left="2940" w:hanging="420"/>
      </w:pPr>
      <w:rPr>
        <w:rFonts w:ascii="Wingdings" w:hAnsi="Wingdings" w:hint="default"/>
      </w:rPr>
    </w:lvl>
    <w:lvl w:ilvl="7" w:tplc="44B8C1AA">
      <w:start w:val="1"/>
      <w:numFmt w:val="bullet"/>
      <w:lvlText w:val=""/>
      <w:lvlJc w:val="left"/>
      <w:pPr>
        <w:tabs>
          <w:tab w:val="left" w:leader="none" w:pos="0"/>
        </w:tabs>
        <w:ind w:left="3360" w:hanging="420"/>
      </w:pPr>
      <w:rPr>
        <w:rFonts w:ascii="Wingdings" w:hAnsi="Wingdings" w:hint="default"/>
      </w:rPr>
    </w:lvl>
    <w:lvl w:ilvl="8" w:tplc="1BBAFD80">
      <w:start w:val="1"/>
      <w:numFmt w:val="bullet"/>
      <w:lvlText w:val=""/>
      <w:lvlJc w:val="left"/>
      <w:pPr>
        <w:tabs>
          <w:tab w:val="left" w:leader="none" w:pos="0"/>
        </w:tabs>
        <w:ind w:left="3780" w:hanging="420"/>
      </w:pPr>
      <w:rPr>
        <w:rFonts w:ascii="Wingdings" w:hAnsi="Wingdings" w:hint="default"/>
      </w:rPr>
    </w:lvl>
  </w:abstractNum>
  <w:abstractNum w:abstractNumId="76">
    <w:nsid w:val="0000004C"/>
    <w:multiLevelType w:val="hybridMultilevel"/>
    <w:tmpl w:val="BB689E5E"/>
    <w:lvl w:ilvl="0" w:tplc="F20074D6">
      <w:start w:val="1"/>
      <w:numFmt w:val="bullet"/>
      <w:lvlText w:val=""/>
      <w:lvlJc w:val="left"/>
      <w:pPr>
        <w:tabs>
          <w:tab w:val="left" w:leader="none" w:pos="0"/>
        </w:tabs>
        <w:ind w:left="420" w:hanging="420"/>
      </w:pPr>
      <w:rPr>
        <w:rFonts w:ascii="Wingdings" w:hAnsi="Wingdings" w:hint="default"/>
      </w:rPr>
    </w:lvl>
    <w:lvl w:ilvl="1" w:tplc="AF6A0782">
      <w:start w:val="1"/>
      <w:numFmt w:val="bullet"/>
      <w:lvlText w:val=""/>
      <w:lvlJc w:val="left"/>
      <w:pPr>
        <w:tabs>
          <w:tab w:val="left" w:leader="none" w:pos="0"/>
        </w:tabs>
        <w:ind w:left="840" w:hanging="420"/>
      </w:pPr>
      <w:rPr>
        <w:rFonts w:ascii="Wingdings" w:hAnsi="Wingdings" w:hint="default"/>
      </w:rPr>
    </w:lvl>
    <w:lvl w:ilvl="2" w:tplc="48C2AFE2">
      <w:start w:val="1"/>
      <w:numFmt w:val="bullet"/>
      <w:lvlText w:val=""/>
      <w:lvlJc w:val="left"/>
      <w:pPr>
        <w:tabs>
          <w:tab w:val="left" w:leader="none" w:pos="0"/>
        </w:tabs>
        <w:ind w:left="1260" w:hanging="420"/>
      </w:pPr>
      <w:rPr>
        <w:rFonts w:ascii="Wingdings" w:hAnsi="Wingdings" w:hint="default"/>
      </w:rPr>
    </w:lvl>
    <w:lvl w:ilvl="3" w:tplc="244488F4">
      <w:start w:val="1"/>
      <w:numFmt w:val="bullet"/>
      <w:lvlText w:val=""/>
      <w:lvlJc w:val="left"/>
      <w:pPr>
        <w:tabs>
          <w:tab w:val="left" w:leader="none" w:pos="0"/>
        </w:tabs>
        <w:ind w:left="1680" w:hanging="420"/>
      </w:pPr>
      <w:rPr>
        <w:rFonts w:ascii="Wingdings" w:hAnsi="Wingdings" w:hint="default"/>
      </w:rPr>
    </w:lvl>
    <w:lvl w:ilvl="4" w:tplc="6CFEE6DC">
      <w:start w:val="1"/>
      <w:numFmt w:val="bullet"/>
      <w:lvlText w:val=""/>
      <w:lvlJc w:val="left"/>
      <w:pPr>
        <w:tabs>
          <w:tab w:val="left" w:leader="none" w:pos="0"/>
        </w:tabs>
        <w:ind w:left="2100" w:hanging="420"/>
      </w:pPr>
      <w:rPr>
        <w:rFonts w:ascii="Wingdings" w:hAnsi="Wingdings" w:hint="default"/>
      </w:rPr>
    </w:lvl>
    <w:lvl w:ilvl="5" w:tplc="386E3ECE">
      <w:start w:val="1"/>
      <w:numFmt w:val="bullet"/>
      <w:lvlText w:val=""/>
      <w:lvlJc w:val="left"/>
      <w:pPr>
        <w:tabs>
          <w:tab w:val="left" w:leader="none" w:pos="0"/>
        </w:tabs>
        <w:ind w:left="2520" w:hanging="420"/>
      </w:pPr>
      <w:rPr>
        <w:rFonts w:ascii="Wingdings" w:hAnsi="Wingdings" w:hint="default"/>
      </w:rPr>
    </w:lvl>
    <w:lvl w:ilvl="6" w:tplc="BBB6B2A6">
      <w:start w:val="1"/>
      <w:numFmt w:val="bullet"/>
      <w:lvlText w:val=""/>
      <w:lvlJc w:val="left"/>
      <w:pPr>
        <w:tabs>
          <w:tab w:val="left" w:leader="none" w:pos="0"/>
        </w:tabs>
        <w:ind w:left="2940" w:hanging="420"/>
      </w:pPr>
      <w:rPr>
        <w:rFonts w:ascii="Wingdings" w:hAnsi="Wingdings" w:hint="default"/>
      </w:rPr>
    </w:lvl>
    <w:lvl w:ilvl="7" w:tplc="267CC2AC">
      <w:start w:val="1"/>
      <w:numFmt w:val="bullet"/>
      <w:lvlText w:val=""/>
      <w:lvlJc w:val="left"/>
      <w:pPr>
        <w:tabs>
          <w:tab w:val="left" w:leader="none" w:pos="0"/>
        </w:tabs>
        <w:ind w:left="3360" w:hanging="420"/>
      </w:pPr>
      <w:rPr>
        <w:rFonts w:ascii="Wingdings" w:hAnsi="Wingdings" w:hint="default"/>
      </w:rPr>
    </w:lvl>
    <w:lvl w:ilvl="8" w:tplc="E5BCEF40">
      <w:start w:val="1"/>
      <w:numFmt w:val="bullet"/>
      <w:lvlText w:val=""/>
      <w:lvlJc w:val="left"/>
      <w:pPr>
        <w:tabs>
          <w:tab w:val="left" w:leader="none" w:pos="0"/>
        </w:tabs>
        <w:ind w:left="3780" w:hanging="420"/>
      </w:pPr>
      <w:rPr>
        <w:rFonts w:ascii="Wingdings" w:hAnsi="Wingdings" w:hint="default"/>
      </w:rPr>
    </w:lvl>
  </w:abstractNum>
  <w:abstractNum w:abstractNumId="77">
    <w:nsid w:val="0000004D"/>
    <w:multiLevelType w:val="hybridMultilevel"/>
    <w:tmpl w:val="00000000"/>
    <w:lvl w:ilvl="0" w:tplc="2D06A424">
      <w:start w:val="1"/>
      <w:numFmt w:val="bullet"/>
      <w:lvlText w:val=""/>
      <w:lvlJc w:val="left"/>
      <w:pPr>
        <w:tabs>
          <w:tab w:val="left" w:leader="none" w:pos="0"/>
        </w:tabs>
        <w:ind w:left="420" w:hanging="420"/>
      </w:pPr>
      <w:rPr>
        <w:rFonts w:ascii="Wingdings" w:hAnsi="Wingdings" w:hint="default"/>
      </w:rPr>
    </w:lvl>
    <w:lvl w:ilvl="1" w:tplc="7E32AF3A">
      <w:start w:val="1"/>
      <w:numFmt w:val="bullet"/>
      <w:lvlText w:val=""/>
      <w:lvlJc w:val="left"/>
      <w:pPr>
        <w:tabs>
          <w:tab w:val="left" w:leader="none" w:pos="0"/>
        </w:tabs>
        <w:ind w:left="840" w:hanging="420"/>
      </w:pPr>
      <w:rPr>
        <w:rFonts w:ascii="Wingdings" w:hAnsi="Wingdings" w:hint="default"/>
      </w:rPr>
    </w:lvl>
    <w:lvl w:ilvl="2" w:tplc="D6981282">
      <w:start w:val="1"/>
      <w:numFmt w:val="bullet"/>
      <w:lvlText w:val=""/>
      <w:lvlJc w:val="left"/>
      <w:pPr>
        <w:tabs>
          <w:tab w:val="left" w:leader="none" w:pos="0"/>
        </w:tabs>
        <w:ind w:left="1260" w:hanging="420"/>
      </w:pPr>
      <w:rPr>
        <w:rFonts w:ascii="Wingdings" w:hAnsi="Wingdings" w:hint="default"/>
      </w:rPr>
    </w:lvl>
    <w:lvl w:ilvl="3" w:tplc="583EB098">
      <w:start w:val="1"/>
      <w:numFmt w:val="bullet"/>
      <w:lvlText w:val=""/>
      <w:lvlJc w:val="left"/>
      <w:pPr>
        <w:tabs>
          <w:tab w:val="left" w:leader="none" w:pos="0"/>
        </w:tabs>
        <w:ind w:left="1680" w:hanging="420"/>
      </w:pPr>
      <w:rPr>
        <w:rFonts w:ascii="Wingdings" w:hAnsi="Wingdings" w:hint="default"/>
      </w:rPr>
    </w:lvl>
    <w:lvl w:ilvl="4" w:tplc="5C2EBD8C">
      <w:start w:val="1"/>
      <w:numFmt w:val="bullet"/>
      <w:lvlText w:val=""/>
      <w:lvlJc w:val="left"/>
      <w:pPr>
        <w:tabs>
          <w:tab w:val="left" w:leader="none" w:pos="0"/>
        </w:tabs>
        <w:ind w:left="2100" w:hanging="420"/>
      </w:pPr>
      <w:rPr>
        <w:rFonts w:ascii="Wingdings" w:hAnsi="Wingdings" w:hint="default"/>
      </w:rPr>
    </w:lvl>
    <w:lvl w:ilvl="5" w:tplc="3A786990">
      <w:start w:val="1"/>
      <w:numFmt w:val="bullet"/>
      <w:lvlText w:val=""/>
      <w:lvlJc w:val="left"/>
      <w:pPr>
        <w:tabs>
          <w:tab w:val="left" w:leader="none" w:pos="0"/>
        </w:tabs>
        <w:ind w:left="2520" w:hanging="420"/>
      </w:pPr>
      <w:rPr>
        <w:rFonts w:ascii="Wingdings" w:hAnsi="Wingdings" w:hint="default"/>
      </w:rPr>
    </w:lvl>
    <w:lvl w:ilvl="6" w:tplc="3F424D0C">
      <w:start w:val="1"/>
      <w:numFmt w:val="bullet"/>
      <w:lvlText w:val=""/>
      <w:lvlJc w:val="left"/>
      <w:pPr>
        <w:tabs>
          <w:tab w:val="left" w:leader="none" w:pos="0"/>
        </w:tabs>
        <w:ind w:left="2940" w:hanging="420"/>
      </w:pPr>
      <w:rPr>
        <w:rFonts w:ascii="Wingdings" w:hAnsi="Wingdings" w:hint="default"/>
      </w:rPr>
    </w:lvl>
    <w:lvl w:ilvl="7" w:tplc="19843B3A">
      <w:start w:val="1"/>
      <w:numFmt w:val="bullet"/>
      <w:lvlText w:val=""/>
      <w:lvlJc w:val="left"/>
      <w:pPr>
        <w:tabs>
          <w:tab w:val="left" w:leader="none" w:pos="0"/>
        </w:tabs>
        <w:ind w:left="3360" w:hanging="420"/>
      </w:pPr>
      <w:rPr>
        <w:rFonts w:ascii="Wingdings" w:hAnsi="Wingdings" w:hint="default"/>
      </w:rPr>
    </w:lvl>
    <w:lvl w:ilvl="8" w:tplc="93F0D028">
      <w:start w:val="1"/>
      <w:numFmt w:val="bullet"/>
      <w:lvlText w:val=""/>
      <w:lvlJc w:val="left"/>
      <w:pPr>
        <w:tabs>
          <w:tab w:val="left" w:leader="none" w:pos="0"/>
        </w:tabs>
        <w:ind w:left="3780" w:hanging="420"/>
      </w:pPr>
      <w:rPr>
        <w:rFonts w:ascii="Wingdings" w:hAnsi="Wingdings" w:hint="default"/>
      </w:rPr>
    </w:lvl>
  </w:abstractNum>
  <w:abstractNum w:abstractNumId="78">
    <w:nsid w:val="0000004E"/>
    <w:multiLevelType w:val="hybridMultilevel"/>
    <w:tmpl w:val="00000000"/>
    <w:lvl w:ilvl="0" w:tplc="4BE62C56">
      <w:start w:val="1"/>
      <w:numFmt w:val="bullet"/>
      <w:lvlText w:val=""/>
      <w:lvlJc w:val="left"/>
      <w:pPr>
        <w:tabs>
          <w:tab w:val="left" w:leader="none" w:pos="0"/>
        </w:tabs>
        <w:ind w:left="420" w:hanging="420"/>
      </w:pPr>
      <w:rPr>
        <w:rFonts w:ascii="Wingdings" w:hAnsi="Wingdings" w:hint="default"/>
      </w:rPr>
    </w:lvl>
    <w:lvl w:ilvl="1" w:tplc="2698DF6A">
      <w:start w:val="1"/>
      <w:numFmt w:val="bullet"/>
      <w:lvlText w:val=""/>
      <w:lvlJc w:val="left"/>
      <w:pPr>
        <w:tabs>
          <w:tab w:val="left" w:leader="none" w:pos="0"/>
        </w:tabs>
        <w:ind w:left="840" w:hanging="420"/>
      </w:pPr>
      <w:rPr>
        <w:rFonts w:ascii="Wingdings" w:hAnsi="Wingdings" w:hint="default"/>
      </w:rPr>
    </w:lvl>
    <w:lvl w:ilvl="2" w:tplc="61A8F882">
      <w:start w:val="1"/>
      <w:numFmt w:val="bullet"/>
      <w:lvlText w:val=""/>
      <w:lvlJc w:val="left"/>
      <w:pPr>
        <w:tabs>
          <w:tab w:val="left" w:leader="none" w:pos="0"/>
        </w:tabs>
        <w:ind w:left="1260" w:hanging="420"/>
      </w:pPr>
      <w:rPr>
        <w:rFonts w:ascii="Wingdings" w:hAnsi="Wingdings" w:hint="default"/>
      </w:rPr>
    </w:lvl>
    <w:lvl w:ilvl="3" w:tplc="5754B138">
      <w:start w:val="1"/>
      <w:numFmt w:val="bullet"/>
      <w:lvlText w:val=""/>
      <w:lvlJc w:val="left"/>
      <w:pPr>
        <w:tabs>
          <w:tab w:val="left" w:leader="none" w:pos="0"/>
        </w:tabs>
        <w:ind w:left="1680" w:hanging="420"/>
      </w:pPr>
      <w:rPr>
        <w:rFonts w:ascii="Wingdings" w:hAnsi="Wingdings" w:hint="default"/>
      </w:rPr>
    </w:lvl>
    <w:lvl w:ilvl="4" w:tplc="2BDC1796">
      <w:start w:val="1"/>
      <w:numFmt w:val="bullet"/>
      <w:lvlText w:val=""/>
      <w:lvlJc w:val="left"/>
      <w:pPr>
        <w:tabs>
          <w:tab w:val="left" w:leader="none" w:pos="0"/>
        </w:tabs>
        <w:ind w:left="2100" w:hanging="420"/>
      </w:pPr>
      <w:rPr>
        <w:rFonts w:ascii="Wingdings" w:hAnsi="Wingdings" w:hint="default"/>
      </w:rPr>
    </w:lvl>
    <w:lvl w:ilvl="5" w:tplc="33722460">
      <w:start w:val="1"/>
      <w:numFmt w:val="bullet"/>
      <w:lvlText w:val=""/>
      <w:lvlJc w:val="left"/>
      <w:pPr>
        <w:tabs>
          <w:tab w:val="left" w:leader="none" w:pos="0"/>
        </w:tabs>
        <w:ind w:left="2520" w:hanging="420"/>
      </w:pPr>
      <w:rPr>
        <w:rFonts w:ascii="Wingdings" w:hAnsi="Wingdings" w:hint="default"/>
      </w:rPr>
    </w:lvl>
    <w:lvl w:ilvl="6" w:tplc="C762807A">
      <w:start w:val="1"/>
      <w:numFmt w:val="bullet"/>
      <w:lvlText w:val=""/>
      <w:lvlJc w:val="left"/>
      <w:pPr>
        <w:tabs>
          <w:tab w:val="left" w:leader="none" w:pos="0"/>
        </w:tabs>
        <w:ind w:left="2940" w:hanging="420"/>
      </w:pPr>
      <w:rPr>
        <w:rFonts w:ascii="Wingdings" w:hAnsi="Wingdings" w:hint="default"/>
      </w:rPr>
    </w:lvl>
    <w:lvl w:ilvl="7" w:tplc="2ADA3492">
      <w:start w:val="1"/>
      <w:numFmt w:val="bullet"/>
      <w:lvlText w:val=""/>
      <w:lvlJc w:val="left"/>
      <w:pPr>
        <w:tabs>
          <w:tab w:val="left" w:leader="none" w:pos="0"/>
        </w:tabs>
        <w:ind w:left="3360" w:hanging="420"/>
      </w:pPr>
      <w:rPr>
        <w:rFonts w:ascii="Wingdings" w:hAnsi="Wingdings" w:hint="default"/>
      </w:rPr>
    </w:lvl>
    <w:lvl w:ilvl="8" w:tplc="3D6A63D8">
      <w:start w:val="1"/>
      <w:numFmt w:val="bullet"/>
      <w:lvlText w:val=""/>
      <w:lvlJc w:val="left"/>
      <w:pPr>
        <w:tabs>
          <w:tab w:val="left" w:leader="none" w:pos="0"/>
        </w:tabs>
        <w:ind w:left="3780" w:hanging="420"/>
      </w:pPr>
      <w:rPr>
        <w:rFonts w:ascii="Wingdings" w:hAnsi="Wingdings" w:hint="default"/>
      </w:rPr>
    </w:lvl>
  </w:abstractNum>
  <w:abstractNum w:abstractNumId="79">
    <w:nsid w:val="0000004F"/>
    <w:multiLevelType w:val="hybridMultilevel"/>
    <w:tmpl w:val="00000000"/>
    <w:lvl w:ilvl="0" w:tplc="0DD885BE">
      <w:start w:val="1"/>
      <w:numFmt w:val="bullet"/>
      <w:lvlText w:val=""/>
      <w:lvlJc w:val="left"/>
      <w:pPr>
        <w:tabs>
          <w:tab w:val="left" w:leader="none" w:pos="0"/>
        </w:tabs>
        <w:ind w:left="420" w:hanging="420"/>
      </w:pPr>
      <w:rPr>
        <w:rFonts w:ascii="Wingdings" w:hAnsi="Wingdings" w:hint="default"/>
      </w:rPr>
    </w:lvl>
    <w:lvl w:ilvl="1" w:tplc="48B496B0">
      <w:start w:val="1"/>
      <w:numFmt w:val="bullet"/>
      <w:lvlText w:val=""/>
      <w:lvlJc w:val="left"/>
      <w:pPr>
        <w:tabs>
          <w:tab w:val="left" w:leader="none" w:pos="0"/>
        </w:tabs>
        <w:ind w:left="840" w:hanging="420"/>
      </w:pPr>
      <w:rPr>
        <w:rFonts w:ascii="Wingdings" w:hAnsi="Wingdings" w:hint="default"/>
      </w:rPr>
    </w:lvl>
    <w:lvl w:ilvl="2" w:tplc="661A5E88">
      <w:start w:val="1"/>
      <w:numFmt w:val="bullet"/>
      <w:lvlText w:val=""/>
      <w:lvlJc w:val="left"/>
      <w:pPr>
        <w:tabs>
          <w:tab w:val="left" w:leader="none" w:pos="0"/>
        </w:tabs>
        <w:ind w:left="1260" w:hanging="420"/>
      </w:pPr>
      <w:rPr>
        <w:rFonts w:ascii="Wingdings" w:hAnsi="Wingdings" w:hint="default"/>
      </w:rPr>
    </w:lvl>
    <w:lvl w:ilvl="3" w:tplc="F2867F30">
      <w:start w:val="1"/>
      <w:numFmt w:val="bullet"/>
      <w:lvlText w:val=""/>
      <w:lvlJc w:val="left"/>
      <w:pPr>
        <w:tabs>
          <w:tab w:val="left" w:leader="none" w:pos="0"/>
        </w:tabs>
        <w:ind w:left="1680" w:hanging="420"/>
      </w:pPr>
      <w:rPr>
        <w:rFonts w:ascii="Wingdings" w:hAnsi="Wingdings" w:hint="default"/>
      </w:rPr>
    </w:lvl>
    <w:lvl w:ilvl="4" w:tplc="E758A8FC">
      <w:start w:val="1"/>
      <w:numFmt w:val="bullet"/>
      <w:lvlText w:val=""/>
      <w:lvlJc w:val="left"/>
      <w:pPr>
        <w:tabs>
          <w:tab w:val="left" w:leader="none" w:pos="0"/>
        </w:tabs>
        <w:ind w:left="2100" w:hanging="420"/>
      </w:pPr>
      <w:rPr>
        <w:rFonts w:ascii="Wingdings" w:hAnsi="Wingdings" w:hint="default"/>
      </w:rPr>
    </w:lvl>
    <w:lvl w:ilvl="5" w:tplc="5130ED60">
      <w:start w:val="1"/>
      <w:numFmt w:val="bullet"/>
      <w:lvlText w:val=""/>
      <w:lvlJc w:val="left"/>
      <w:pPr>
        <w:tabs>
          <w:tab w:val="left" w:leader="none" w:pos="0"/>
        </w:tabs>
        <w:ind w:left="2520" w:hanging="420"/>
      </w:pPr>
      <w:rPr>
        <w:rFonts w:ascii="Wingdings" w:hAnsi="Wingdings" w:hint="default"/>
      </w:rPr>
    </w:lvl>
    <w:lvl w:ilvl="6" w:tplc="3412E930">
      <w:start w:val="1"/>
      <w:numFmt w:val="bullet"/>
      <w:lvlText w:val=""/>
      <w:lvlJc w:val="left"/>
      <w:pPr>
        <w:tabs>
          <w:tab w:val="left" w:leader="none" w:pos="0"/>
        </w:tabs>
        <w:ind w:left="2940" w:hanging="420"/>
      </w:pPr>
      <w:rPr>
        <w:rFonts w:ascii="Wingdings" w:hAnsi="Wingdings" w:hint="default"/>
      </w:rPr>
    </w:lvl>
    <w:lvl w:ilvl="7" w:tplc="7B8ABFA4">
      <w:start w:val="1"/>
      <w:numFmt w:val="bullet"/>
      <w:lvlText w:val=""/>
      <w:lvlJc w:val="left"/>
      <w:pPr>
        <w:tabs>
          <w:tab w:val="left" w:leader="none" w:pos="0"/>
        </w:tabs>
        <w:ind w:left="3360" w:hanging="420"/>
      </w:pPr>
      <w:rPr>
        <w:rFonts w:ascii="Wingdings" w:hAnsi="Wingdings" w:hint="default"/>
      </w:rPr>
    </w:lvl>
    <w:lvl w:ilvl="8" w:tplc="A36286F6">
      <w:start w:val="1"/>
      <w:numFmt w:val="bullet"/>
      <w:lvlText w:val=""/>
      <w:lvlJc w:val="left"/>
      <w:pPr>
        <w:tabs>
          <w:tab w:val="left" w:leader="none" w:pos="0"/>
        </w:tabs>
        <w:ind w:left="3780" w:hanging="420"/>
      </w:pPr>
      <w:rPr>
        <w:rFonts w:ascii="Wingdings" w:hAnsi="Wingdings" w:hint="default"/>
      </w:rPr>
    </w:lvl>
  </w:abstractNum>
  <w:abstractNum w:abstractNumId="80">
    <w:nsid w:val="00000050"/>
    <w:multiLevelType w:val="hybridMultilevel"/>
    <w:tmpl w:val="00000000"/>
    <w:lvl w:ilvl="0" w:tplc="51FE1754">
      <w:start w:val="1"/>
      <w:numFmt w:val="bullet"/>
      <w:lvlText w:val=""/>
      <w:lvlJc w:val="left"/>
      <w:pPr>
        <w:tabs>
          <w:tab w:val="left" w:leader="none" w:pos="0"/>
        </w:tabs>
        <w:ind w:left="420" w:hanging="420"/>
      </w:pPr>
      <w:rPr>
        <w:rFonts w:ascii="Wingdings" w:hAnsi="Wingdings" w:hint="default"/>
      </w:rPr>
    </w:lvl>
    <w:lvl w:ilvl="1" w:tplc="72AEF984">
      <w:start w:val="1"/>
      <w:numFmt w:val="bullet"/>
      <w:lvlText w:val=""/>
      <w:lvlJc w:val="left"/>
      <w:pPr>
        <w:tabs>
          <w:tab w:val="left" w:leader="none" w:pos="0"/>
        </w:tabs>
        <w:ind w:left="840" w:hanging="420"/>
      </w:pPr>
      <w:rPr>
        <w:rFonts w:ascii="Wingdings" w:hAnsi="Wingdings" w:hint="default"/>
      </w:rPr>
    </w:lvl>
    <w:lvl w:ilvl="2" w:tplc="CCDA442C">
      <w:start w:val="1"/>
      <w:numFmt w:val="bullet"/>
      <w:lvlText w:val=""/>
      <w:lvlJc w:val="left"/>
      <w:pPr>
        <w:tabs>
          <w:tab w:val="left" w:leader="none" w:pos="0"/>
        </w:tabs>
        <w:ind w:left="1260" w:hanging="420"/>
      </w:pPr>
      <w:rPr>
        <w:rFonts w:ascii="Wingdings" w:hAnsi="Wingdings" w:hint="default"/>
      </w:rPr>
    </w:lvl>
    <w:lvl w:ilvl="3" w:tplc="B6240302">
      <w:start w:val="1"/>
      <w:numFmt w:val="bullet"/>
      <w:lvlText w:val=""/>
      <w:lvlJc w:val="left"/>
      <w:pPr>
        <w:tabs>
          <w:tab w:val="left" w:leader="none" w:pos="0"/>
        </w:tabs>
        <w:ind w:left="1680" w:hanging="420"/>
      </w:pPr>
      <w:rPr>
        <w:rFonts w:ascii="Wingdings" w:hAnsi="Wingdings" w:hint="default"/>
      </w:rPr>
    </w:lvl>
    <w:lvl w:ilvl="4" w:tplc="9B605516">
      <w:start w:val="1"/>
      <w:numFmt w:val="bullet"/>
      <w:lvlText w:val=""/>
      <w:lvlJc w:val="left"/>
      <w:pPr>
        <w:tabs>
          <w:tab w:val="left" w:leader="none" w:pos="0"/>
        </w:tabs>
        <w:ind w:left="2100" w:hanging="420"/>
      </w:pPr>
      <w:rPr>
        <w:rFonts w:ascii="Wingdings" w:hAnsi="Wingdings" w:hint="default"/>
      </w:rPr>
    </w:lvl>
    <w:lvl w:ilvl="5" w:tplc="8C3C4804">
      <w:start w:val="1"/>
      <w:numFmt w:val="bullet"/>
      <w:lvlText w:val=""/>
      <w:lvlJc w:val="left"/>
      <w:pPr>
        <w:tabs>
          <w:tab w:val="left" w:leader="none" w:pos="0"/>
        </w:tabs>
        <w:ind w:left="2520" w:hanging="420"/>
      </w:pPr>
      <w:rPr>
        <w:rFonts w:ascii="Wingdings" w:hAnsi="Wingdings" w:hint="default"/>
      </w:rPr>
    </w:lvl>
    <w:lvl w:ilvl="6" w:tplc="44F83492">
      <w:start w:val="1"/>
      <w:numFmt w:val="bullet"/>
      <w:lvlText w:val=""/>
      <w:lvlJc w:val="left"/>
      <w:pPr>
        <w:tabs>
          <w:tab w:val="left" w:leader="none" w:pos="0"/>
        </w:tabs>
        <w:ind w:left="2940" w:hanging="420"/>
      </w:pPr>
      <w:rPr>
        <w:rFonts w:ascii="Wingdings" w:hAnsi="Wingdings" w:hint="default"/>
      </w:rPr>
    </w:lvl>
    <w:lvl w:ilvl="7" w:tplc="21447F14">
      <w:start w:val="1"/>
      <w:numFmt w:val="bullet"/>
      <w:lvlText w:val=""/>
      <w:lvlJc w:val="left"/>
      <w:pPr>
        <w:tabs>
          <w:tab w:val="left" w:leader="none" w:pos="0"/>
        </w:tabs>
        <w:ind w:left="3360" w:hanging="420"/>
      </w:pPr>
      <w:rPr>
        <w:rFonts w:ascii="Wingdings" w:hAnsi="Wingdings" w:hint="default"/>
      </w:rPr>
    </w:lvl>
    <w:lvl w:ilvl="8" w:tplc="C3288920">
      <w:start w:val="1"/>
      <w:numFmt w:val="bullet"/>
      <w:lvlText w:val=""/>
      <w:lvlJc w:val="left"/>
      <w:pPr>
        <w:tabs>
          <w:tab w:val="left" w:leader="none" w:pos="0"/>
        </w:tabs>
        <w:ind w:left="3780" w:hanging="420"/>
      </w:pPr>
      <w:rPr>
        <w:rFonts w:ascii="Wingdings" w:hAnsi="Wingdings" w:hint="default"/>
      </w:rPr>
    </w:lvl>
  </w:abstractNum>
  <w:abstractNum w:abstractNumId="81">
    <w:nsid w:val="00000051"/>
    <w:multiLevelType w:val="hybridMultilevel"/>
    <w:tmpl w:val="00000000"/>
    <w:lvl w:ilvl="0" w:tplc="257C83F0">
      <w:start w:val="1"/>
      <w:numFmt w:val="bullet"/>
      <w:lvlText w:val=""/>
      <w:lvlJc w:val="left"/>
      <w:pPr>
        <w:tabs>
          <w:tab w:val="left" w:leader="none" w:pos="0"/>
        </w:tabs>
        <w:ind w:left="420" w:hanging="420"/>
      </w:pPr>
      <w:rPr>
        <w:rFonts w:ascii="Wingdings" w:hAnsi="Wingdings" w:hint="default"/>
      </w:rPr>
    </w:lvl>
    <w:lvl w:ilvl="1" w:tplc="1FE4B796">
      <w:start w:val="1"/>
      <w:numFmt w:val="bullet"/>
      <w:lvlText w:val=""/>
      <w:lvlJc w:val="left"/>
      <w:pPr>
        <w:tabs>
          <w:tab w:val="left" w:leader="none" w:pos="0"/>
        </w:tabs>
        <w:ind w:left="840" w:hanging="420"/>
      </w:pPr>
      <w:rPr>
        <w:rFonts w:ascii="Wingdings" w:hAnsi="Wingdings" w:hint="default"/>
      </w:rPr>
    </w:lvl>
    <w:lvl w:ilvl="2" w:tplc="6EC294B4">
      <w:start w:val="1"/>
      <w:numFmt w:val="bullet"/>
      <w:lvlText w:val=""/>
      <w:lvlJc w:val="left"/>
      <w:pPr>
        <w:tabs>
          <w:tab w:val="left" w:leader="none" w:pos="0"/>
        </w:tabs>
        <w:ind w:left="1260" w:hanging="420"/>
      </w:pPr>
      <w:rPr>
        <w:rFonts w:ascii="Wingdings" w:hAnsi="Wingdings" w:hint="default"/>
      </w:rPr>
    </w:lvl>
    <w:lvl w:ilvl="3" w:tplc="438E132A">
      <w:start w:val="1"/>
      <w:numFmt w:val="bullet"/>
      <w:lvlText w:val=""/>
      <w:lvlJc w:val="left"/>
      <w:pPr>
        <w:tabs>
          <w:tab w:val="left" w:leader="none" w:pos="0"/>
        </w:tabs>
        <w:ind w:left="1680" w:hanging="420"/>
      </w:pPr>
      <w:rPr>
        <w:rFonts w:ascii="Wingdings" w:hAnsi="Wingdings" w:hint="default"/>
      </w:rPr>
    </w:lvl>
    <w:lvl w:ilvl="4" w:tplc="9EA0CE6C">
      <w:start w:val="1"/>
      <w:numFmt w:val="bullet"/>
      <w:lvlText w:val=""/>
      <w:lvlJc w:val="left"/>
      <w:pPr>
        <w:tabs>
          <w:tab w:val="left" w:leader="none" w:pos="0"/>
        </w:tabs>
        <w:ind w:left="2100" w:hanging="420"/>
      </w:pPr>
      <w:rPr>
        <w:rFonts w:ascii="Wingdings" w:hAnsi="Wingdings" w:hint="default"/>
      </w:rPr>
    </w:lvl>
    <w:lvl w:ilvl="5" w:tplc="7B68C4B2">
      <w:start w:val="1"/>
      <w:numFmt w:val="bullet"/>
      <w:lvlText w:val=""/>
      <w:lvlJc w:val="left"/>
      <w:pPr>
        <w:tabs>
          <w:tab w:val="left" w:leader="none" w:pos="0"/>
        </w:tabs>
        <w:ind w:left="2520" w:hanging="420"/>
      </w:pPr>
      <w:rPr>
        <w:rFonts w:ascii="Wingdings" w:hAnsi="Wingdings" w:hint="default"/>
      </w:rPr>
    </w:lvl>
    <w:lvl w:ilvl="6" w:tplc="68726F50">
      <w:start w:val="1"/>
      <w:numFmt w:val="bullet"/>
      <w:lvlText w:val=""/>
      <w:lvlJc w:val="left"/>
      <w:pPr>
        <w:tabs>
          <w:tab w:val="left" w:leader="none" w:pos="0"/>
        </w:tabs>
        <w:ind w:left="2940" w:hanging="420"/>
      </w:pPr>
      <w:rPr>
        <w:rFonts w:ascii="Wingdings" w:hAnsi="Wingdings" w:hint="default"/>
      </w:rPr>
    </w:lvl>
    <w:lvl w:ilvl="7" w:tplc="D428C1D2">
      <w:start w:val="1"/>
      <w:numFmt w:val="bullet"/>
      <w:lvlText w:val=""/>
      <w:lvlJc w:val="left"/>
      <w:pPr>
        <w:tabs>
          <w:tab w:val="left" w:leader="none" w:pos="0"/>
        </w:tabs>
        <w:ind w:left="3360" w:hanging="420"/>
      </w:pPr>
      <w:rPr>
        <w:rFonts w:ascii="Wingdings" w:hAnsi="Wingdings" w:hint="default"/>
      </w:rPr>
    </w:lvl>
    <w:lvl w:ilvl="8" w:tplc="37FAE69E">
      <w:start w:val="1"/>
      <w:numFmt w:val="bullet"/>
      <w:lvlText w:val=""/>
      <w:lvlJc w:val="left"/>
      <w:pPr>
        <w:tabs>
          <w:tab w:val="left" w:leader="none" w:pos="0"/>
        </w:tabs>
        <w:ind w:left="3780" w:hanging="420"/>
      </w:pPr>
      <w:rPr>
        <w:rFonts w:ascii="Wingdings" w:hAnsi="Wingdings" w:hint="default"/>
      </w:rPr>
    </w:lvl>
  </w:abstractNum>
  <w:abstractNum w:abstractNumId="82">
    <w:nsid w:val="00000052"/>
    <w:multiLevelType w:val="hybridMultilevel"/>
    <w:tmpl w:val="00000000"/>
    <w:lvl w:ilvl="0" w:tplc="331E69D6">
      <w:start w:val="1"/>
      <w:numFmt w:val="bullet"/>
      <w:lvlText w:val=""/>
      <w:lvlJc w:val="left"/>
      <w:pPr>
        <w:tabs>
          <w:tab w:val="left" w:leader="none" w:pos="0"/>
        </w:tabs>
        <w:ind w:left="420" w:hanging="420"/>
      </w:pPr>
      <w:rPr>
        <w:rFonts w:ascii="Wingdings" w:hAnsi="Wingdings" w:hint="default"/>
      </w:rPr>
    </w:lvl>
    <w:lvl w:ilvl="1" w:tplc="A502D84E">
      <w:start w:val="1"/>
      <w:numFmt w:val="bullet"/>
      <w:lvlText w:val=""/>
      <w:lvlJc w:val="left"/>
      <w:pPr>
        <w:tabs>
          <w:tab w:val="left" w:leader="none" w:pos="0"/>
        </w:tabs>
        <w:ind w:left="840" w:hanging="420"/>
      </w:pPr>
      <w:rPr>
        <w:rFonts w:ascii="Wingdings" w:hAnsi="Wingdings" w:hint="default"/>
      </w:rPr>
    </w:lvl>
    <w:lvl w:ilvl="2" w:tplc="DEB6AE54">
      <w:start w:val="1"/>
      <w:numFmt w:val="bullet"/>
      <w:lvlText w:val=""/>
      <w:lvlJc w:val="left"/>
      <w:pPr>
        <w:tabs>
          <w:tab w:val="left" w:leader="none" w:pos="0"/>
        </w:tabs>
        <w:ind w:left="1260" w:hanging="420"/>
      </w:pPr>
      <w:rPr>
        <w:rFonts w:ascii="Wingdings" w:hAnsi="Wingdings" w:hint="default"/>
      </w:rPr>
    </w:lvl>
    <w:lvl w:ilvl="3" w:tplc="7CEA820E">
      <w:start w:val="1"/>
      <w:numFmt w:val="bullet"/>
      <w:lvlText w:val=""/>
      <w:lvlJc w:val="left"/>
      <w:pPr>
        <w:tabs>
          <w:tab w:val="left" w:leader="none" w:pos="0"/>
        </w:tabs>
        <w:ind w:left="1680" w:hanging="420"/>
      </w:pPr>
      <w:rPr>
        <w:rFonts w:ascii="Wingdings" w:hAnsi="Wingdings" w:hint="default"/>
      </w:rPr>
    </w:lvl>
    <w:lvl w:ilvl="4" w:tplc="DBBC47B4">
      <w:start w:val="1"/>
      <w:numFmt w:val="bullet"/>
      <w:lvlText w:val=""/>
      <w:lvlJc w:val="left"/>
      <w:pPr>
        <w:tabs>
          <w:tab w:val="left" w:leader="none" w:pos="0"/>
        </w:tabs>
        <w:ind w:left="2100" w:hanging="420"/>
      </w:pPr>
      <w:rPr>
        <w:rFonts w:ascii="Wingdings" w:hAnsi="Wingdings" w:hint="default"/>
      </w:rPr>
    </w:lvl>
    <w:lvl w:ilvl="5" w:tplc="383CC7AC">
      <w:start w:val="1"/>
      <w:numFmt w:val="bullet"/>
      <w:lvlText w:val=""/>
      <w:lvlJc w:val="left"/>
      <w:pPr>
        <w:tabs>
          <w:tab w:val="left" w:leader="none" w:pos="0"/>
        </w:tabs>
        <w:ind w:left="2520" w:hanging="420"/>
      </w:pPr>
      <w:rPr>
        <w:rFonts w:ascii="Wingdings" w:hAnsi="Wingdings" w:hint="default"/>
      </w:rPr>
    </w:lvl>
    <w:lvl w:ilvl="6" w:tplc="A5BA55AE">
      <w:start w:val="1"/>
      <w:numFmt w:val="bullet"/>
      <w:lvlText w:val=""/>
      <w:lvlJc w:val="left"/>
      <w:pPr>
        <w:tabs>
          <w:tab w:val="left" w:leader="none" w:pos="0"/>
        </w:tabs>
        <w:ind w:left="2940" w:hanging="420"/>
      </w:pPr>
      <w:rPr>
        <w:rFonts w:ascii="Wingdings" w:hAnsi="Wingdings" w:hint="default"/>
      </w:rPr>
    </w:lvl>
    <w:lvl w:ilvl="7" w:tplc="6AE67FC4">
      <w:start w:val="1"/>
      <w:numFmt w:val="bullet"/>
      <w:lvlText w:val=""/>
      <w:lvlJc w:val="left"/>
      <w:pPr>
        <w:tabs>
          <w:tab w:val="left" w:leader="none" w:pos="0"/>
        </w:tabs>
        <w:ind w:left="3360" w:hanging="420"/>
      </w:pPr>
      <w:rPr>
        <w:rFonts w:ascii="Wingdings" w:hAnsi="Wingdings" w:hint="default"/>
      </w:rPr>
    </w:lvl>
    <w:lvl w:ilvl="8" w:tplc="0598D94C">
      <w:start w:val="1"/>
      <w:numFmt w:val="bullet"/>
      <w:lvlText w:val=""/>
      <w:lvlJc w:val="left"/>
      <w:pPr>
        <w:tabs>
          <w:tab w:val="left" w:leader="none" w:pos="0"/>
        </w:tabs>
        <w:ind w:left="3780" w:hanging="420"/>
      </w:pPr>
      <w:rPr>
        <w:rFonts w:ascii="Wingdings" w:hAnsi="Wingdings" w:hint="default"/>
      </w:rPr>
    </w:lvl>
  </w:abstractNum>
  <w:abstractNum w:abstractNumId="83">
    <w:nsid w:val="00000053"/>
    <w:multiLevelType w:val="hybridMultilevel"/>
    <w:tmpl w:val="00000000"/>
    <w:lvl w:ilvl="0" w:tplc="1394535C">
      <w:start w:val="1"/>
      <w:numFmt w:val="bullet"/>
      <w:lvlText w:val=""/>
      <w:lvlJc w:val="left"/>
      <w:pPr>
        <w:tabs>
          <w:tab w:val="left" w:leader="none" w:pos="0"/>
        </w:tabs>
        <w:ind w:left="420" w:hanging="420"/>
      </w:pPr>
      <w:rPr>
        <w:rFonts w:ascii="Wingdings" w:hAnsi="Wingdings" w:hint="default"/>
      </w:rPr>
    </w:lvl>
    <w:lvl w:ilvl="1" w:tplc="5C9E91C8">
      <w:start w:val="1"/>
      <w:numFmt w:val="bullet"/>
      <w:lvlText w:val=""/>
      <w:lvlJc w:val="left"/>
      <w:pPr>
        <w:tabs>
          <w:tab w:val="left" w:leader="none" w:pos="0"/>
        </w:tabs>
        <w:ind w:left="840" w:hanging="420"/>
      </w:pPr>
      <w:rPr>
        <w:rFonts w:ascii="Wingdings" w:hAnsi="Wingdings" w:hint="default"/>
      </w:rPr>
    </w:lvl>
    <w:lvl w:ilvl="2" w:tplc="2EA02206">
      <w:start w:val="1"/>
      <w:numFmt w:val="bullet"/>
      <w:lvlText w:val=""/>
      <w:lvlJc w:val="left"/>
      <w:pPr>
        <w:tabs>
          <w:tab w:val="left" w:leader="none" w:pos="0"/>
        </w:tabs>
        <w:ind w:left="1260" w:hanging="420"/>
      </w:pPr>
      <w:rPr>
        <w:rFonts w:ascii="Wingdings" w:hAnsi="Wingdings" w:hint="default"/>
      </w:rPr>
    </w:lvl>
    <w:lvl w:ilvl="3" w:tplc="80AA6854">
      <w:start w:val="1"/>
      <w:numFmt w:val="bullet"/>
      <w:lvlText w:val=""/>
      <w:lvlJc w:val="left"/>
      <w:pPr>
        <w:tabs>
          <w:tab w:val="left" w:leader="none" w:pos="0"/>
        </w:tabs>
        <w:ind w:left="1680" w:hanging="420"/>
      </w:pPr>
      <w:rPr>
        <w:rFonts w:ascii="Wingdings" w:hAnsi="Wingdings" w:hint="default"/>
      </w:rPr>
    </w:lvl>
    <w:lvl w:ilvl="4" w:tplc="CDBEAB32">
      <w:start w:val="1"/>
      <w:numFmt w:val="bullet"/>
      <w:lvlText w:val=""/>
      <w:lvlJc w:val="left"/>
      <w:pPr>
        <w:tabs>
          <w:tab w:val="left" w:leader="none" w:pos="0"/>
        </w:tabs>
        <w:ind w:left="2100" w:hanging="420"/>
      </w:pPr>
      <w:rPr>
        <w:rFonts w:ascii="Wingdings" w:hAnsi="Wingdings" w:hint="default"/>
      </w:rPr>
    </w:lvl>
    <w:lvl w:ilvl="5" w:tplc="2E4A5C7E">
      <w:start w:val="1"/>
      <w:numFmt w:val="bullet"/>
      <w:lvlText w:val=""/>
      <w:lvlJc w:val="left"/>
      <w:pPr>
        <w:tabs>
          <w:tab w:val="left" w:leader="none" w:pos="0"/>
        </w:tabs>
        <w:ind w:left="2520" w:hanging="420"/>
      </w:pPr>
      <w:rPr>
        <w:rFonts w:ascii="Wingdings" w:hAnsi="Wingdings" w:hint="default"/>
      </w:rPr>
    </w:lvl>
    <w:lvl w:ilvl="6" w:tplc="BF8CDA50">
      <w:start w:val="1"/>
      <w:numFmt w:val="bullet"/>
      <w:lvlText w:val=""/>
      <w:lvlJc w:val="left"/>
      <w:pPr>
        <w:tabs>
          <w:tab w:val="left" w:leader="none" w:pos="0"/>
        </w:tabs>
        <w:ind w:left="2940" w:hanging="420"/>
      </w:pPr>
      <w:rPr>
        <w:rFonts w:ascii="Wingdings" w:hAnsi="Wingdings" w:hint="default"/>
      </w:rPr>
    </w:lvl>
    <w:lvl w:ilvl="7" w:tplc="CEDED8B2">
      <w:start w:val="1"/>
      <w:numFmt w:val="bullet"/>
      <w:lvlText w:val=""/>
      <w:lvlJc w:val="left"/>
      <w:pPr>
        <w:tabs>
          <w:tab w:val="left" w:leader="none" w:pos="0"/>
        </w:tabs>
        <w:ind w:left="3360" w:hanging="420"/>
      </w:pPr>
      <w:rPr>
        <w:rFonts w:ascii="Wingdings" w:hAnsi="Wingdings" w:hint="default"/>
      </w:rPr>
    </w:lvl>
    <w:lvl w:ilvl="8" w:tplc="AE4071D8">
      <w:start w:val="1"/>
      <w:numFmt w:val="bullet"/>
      <w:lvlText w:val=""/>
      <w:lvlJc w:val="left"/>
      <w:pPr>
        <w:tabs>
          <w:tab w:val="left" w:leader="none" w:pos="0"/>
        </w:tabs>
        <w:ind w:left="3780" w:hanging="420"/>
      </w:pPr>
      <w:rPr>
        <w:rFonts w:ascii="Wingdings" w:hAnsi="Wingdings" w:hint="default"/>
      </w:rPr>
    </w:lvl>
  </w:abstractNum>
  <w:abstractNum w:abstractNumId="84">
    <w:nsid w:val="00000054"/>
    <w:multiLevelType w:val="hybridMultilevel"/>
    <w:tmpl w:val="00000000"/>
    <w:lvl w:ilvl="0" w:tplc="F5EA9EC0">
      <w:start w:val="1"/>
      <w:numFmt w:val="bullet"/>
      <w:lvlText w:val=""/>
      <w:lvlJc w:val="left"/>
      <w:pPr>
        <w:tabs>
          <w:tab w:val="left" w:leader="none" w:pos="0"/>
        </w:tabs>
        <w:ind w:left="420" w:hanging="420"/>
      </w:pPr>
      <w:rPr>
        <w:rFonts w:ascii="Wingdings" w:hAnsi="Wingdings" w:hint="default"/>
      </w:rPr>
    </w:lvl>
    <w:lvl w:ilvl="1" w:tplc="99F6E6D2">
      <w:start w:val="1"/>
      <w:numFmt w:val="bullet"/>
      <w:lvlText w:val=""/>
      <w:lvlJc w:val="left"/>
      <w:pPr>
        <w:tabs>
          <w:tab w:val="left" w:leader="none" w:pos="0"/>
        </w:tabs>
        <w:ind w:left="840" w:hanging="420"/>
      </w:pPr>
      <w:rPr>
        <w:rFonts w:ascii="Wingdings" w:hAnsi="Wingdings" w:hint="default"/>
      </w:rPr>
    </w:lvl>
    <w:lvl w:ilvl="2" w:tplc="A4DC0C5E">
      <w:start w:val="1"/>
      <w:numFmt w:val="bullet"/>
      <w:lvlText w:val=""/>
      <w:lvlJc w:val="left"/>
      <w:pPr>
        <w:tabs>
          <w:tab w:val="left" w:leader="none" w:pos="0"/>
        </w:tabs>
        <w:ind w:left="1260" w:hanging="420"/>
      </w:pPr>
      <w:rPr>
        <w:rFonts w:ascii="Wingdings" w:hAnsi="Wingdings" w:hint="default"/>
      </w:rPr>
    </w:lvl>
    <w:lvl w:ilvl="3" w:tplc="EFB0FD6C">
      <w:start w:val="1"/>
      <w:numFmt w:val="bullet"/>
      <w:lvlText w:val=""/>
      <w:lvlJc w:val="left"/>
      <w:pPr>
        <w:tabs>
          <w:tab w:val="left" w:leader="none" w:pos="0"/>
        </w:tabs>
        <w:ind w:left="1680" w:hanging="420"/>
      </w:pPr>
      <w:rPr>
        <w:rFonts w:ascii="Wingdings" w:hAnsi="Wingdings" w:hint="default"/>
      </w:rPr>
    </w:lvl>
    <w:lvl w:ilvl="4" w:tplc="DFFC837C">
      <w:start w:val="1"/>
      <w:numFmt w:val="bullet"/>
      <w:lvlText w:val=""/>
      <w:lvlJc w:val="left"/>
      <w:pPr>
        <w:tabs>
          <w:tab w:val="left" w:leader="none" w:pos="0"/>
        </w:tabs>
        <w:ind w:left="2100" w:hanging="420"/>
      </w:pPr>
      <w:rPr>
        <w:rFonts w:ascii="Wingdings" w:hAnsi="Wingdings" w:hint="default"/>
      </w:rPr>
    </w:lvl>
    <w:lvl w:ilvl="5" w:tplc="901E4830">
      <w:start w:val="1"/>
      <w:numFmt w:val="bullet"/>
      <w:lvlText w:val=""/>
      <w:lvlJc w:val="left"/>
      <w:pPr>
        <w:tabs>
          <w:tab w:val="left" w:leader="none" w:pos="0"/>
        </w:tabs>
        <w:ind w:left="2520" w:hanging="420"/>
      </w:pPr>
      <w:rPr>
        <w:rFonts w:ascii="Wingdings" w:hAnsi="Wingdings" w:hint="default"/>
      </w:rPr>
    </w:lvl>
    <w:lvl w:ilvl="6" w:tplc="E388848A">
      <w:start w:val="1"/>
      <w:numFmt w:val="bullet"/>
      <w:lvlText w:val=""/>
      <w:lvlJc w:val="left"/>
      <w:pPr>
        <w:tabs>
          <w:tab w:val="left" w:leader="none" w:pos="0"/>
        </w:tabs>
        <w:ind w:left="2940" w:hanging="420"/>
      </w:pPr>
      <w:rPr>
        <w:rFonts w:ascii="Wingdings" w:hAnsi="Wingdings" w:hint="default"/>
      </w:rPr>
    </w:lvl>
    <w:lvl w:ilvl="7" w:tplc="3A94D110">
      <w:start w:val="1"/>
      <w:numFmt w:val="bullet"/>
      <w:lvlText w:val=""/>
      <w:lvlJc w:val="left"/>
      <w:pPr>
        <w:tabs>
          <w:tab w:val="left" w:leader="none" w:pos="0"/>
        </w:tabs>
        <w:ind w:left="3360" w:hanging="420"/>
      </w:pPr>
      <w:rPr>
        <w:rFonts w:ascii="Wingdings" w:hAnsi="Wingdings" w:hint="default"/>
      </w:rPr>
    </w:lvl>
    <w:lvl w:ilvl="8" w:tplc="0DCE0406">
      <w:start w:val="1"/>
      <w:numFmt w:val="bullet"/>
      <w:lvlText w:val=""/>
      <w:lvlJc w:val="left"/>
      <w:pPr>
        <w:tabs>
          <w:tab w:val="left" w:leader="none" w:pos="0"/>
        </w:tabs>
        <w:ind w:left="3780" w:hanging="420"/>
      </w:pPr>
      <w:rPr>
        <w:rFonts w:ascii="Wingdings" w:hAnsi="Wingdings" w:hint="default"/>
      </w:rPr>
    </w:lvl>
  </w:abstractNum>
  <w:abstractNum w:abstractNumId="85">
    <w:nsid w:val="00000055"/>
    <w:multiLevelType w:val="hybridMultilevel"/>
    <w:tmpl w:val="00000000"/>
    <w:lvl w:ilvl="0" w:tplc="B30A03C0">
      <w:start w:val="1"/>
      <w:numFmt w:val="bullet"/>
      <w:lvlText w:val=""/>
      <w:lvlJc w:val="left"/>
      <w:pPr>
        <w:tabs>
          <w:tab w:val="left" w:leader="none" w:pos="0"/>
        </w:tabs>
        <w:ind w:left="420" w:hanging="420"/>
      </w:pPr>
      <w:rPr>
        <w:rFonts w:ascii="Wingdings" w:hAnsi="Wingdings" w:hint="default"/>
      </w:rPr>
    </w:lvl>
    <w:lvl w:ilvl="1" w:tplc="60AC07EA">
      <w:start w:val="1"/>
      <w:numFmt w:val="bullet"/>
      <w:lvlText w:val=""/>
      <w:lvlJc w:val="left"/>
      <w:pPr>
        <w:tabs>
          <w:tab w:val="left" w:leader="none" w:pos="0"/>
        </w:tabs>
        <w:ind w:left="840" w:hanging="420"/>
      </w:pPr>
      <w:rPr>
        <w:rFonts w:ascii="Wingdings" w:hAnsi="Wingdings" w:hint="default"/>
      </w:rPr>
    </w:lvl>
    <w:lvl w:ilvl="2" w:tplc="01F6BDA8">
      <w:start w:val="1"/>
      <w:numFmt w:val="bullet"/>
      <w:lvlText w:val=""/>
      <w:lvlJc w:val="left"/>
      <w:pPr>
        <w:tabs>
          <w:tab w:val="left" w:leader="none" w:pos="0"/>
        </w:tabs>
        <w:ind w:left="1260" w:hanging="420"/>
      </w:pPr>
      <w:rPr>
        <w:rFonts w:ascii="Wingdings" w:hAnsi="Wingdings" w:hint="default"/>
      </w:rPr>
    </w:lvl>
    <w:lvl w:ilvl="3" w:tplc="64C06F5A">
      <w:start w:val="1"/>
      <w:numFmt w:val="bullet"/>
      <w:lvlText w:val=""/>
      <w:lvlJc w:val="left"/>
      <w:pPr>
        <w:tabs>
          <w:tab w:val="left" w:leader="none" w:pos="0"/>
        </w:tabs>
        <w:ind w:left="1680" w:hanging="420"/>
      </w:pPr>
      <w:rPr>
        <w:rFonts w:ascii="Wingdings" w:hAnsi="Wingdings" w:hint="default"/>
      </w:rPr>
    </w:lvl>
    <w:lvl w:ilvl="4" w:tplc="3E1E585C">
      <w:start w:val="1"/>
      <w:numFmt w:val="bullet"/>
      <w:lvlText w:val=""/>
      <w:lvlJc w:val="left"/>
      <w:pPr>
        <w:tabs>
          <w:tab w:val="left" w:leader="none" w:pos="0"/>
        </w:tabs>
        <w:ind w:left="2100" w:hanging="420"/>
      </w:pPr>
      <w:rPr>
        <w:rFonts w:ascii="Wingdings" w:hAnsi="Wingdings" w:hint="default"/>
      </w:rPr>
    </w:lvl>
    <w:lvl w:ilvl="5" w:tplc="4DFE5C50">
      <w:start w:val="1"/>
      <w:numFmt w:val="bullet"/>
      <w:lvlText w:val=""/>
      <w:lvlJc w:val="left"/>
      <w:pPr>
        <w:tabs>
          <w:tab w:val="left" w:leader="none" w:pos="0"/>
        </w:tabs>
        <w:ind w:left="2520" w:hanging="420"/>
      </w:pPr>
      <w:rPr>
        <w:rFonts w:ascii="Wingdings" w:hAnsi="Wingdings" w:hint="default"/>
      </w:rPr>
    </w:lvl>
    <w:lvl w:ilvl="6" w:tplc="00A61CCA">
      <w:start w:val="1"/>
      <w:numFmt w:val="bullet"/>
      <w:lvlText w:val=""/>
      <w:lvlJc w:val="left"/>
      <w:pPr>
        <w:tabs>
          <w:tab w:val="left" w:leader="none" w:pos="0"/>
        </w:tabs>
        <w:ind w:left="2940" w:hanging="420"/>
      </w:pPr>
      <w:rPr>
        <w:rFonts w:ascii="Wingdings" w:hAnsi="Wingdings" w:hint="default"/>
      </w:rPr>
    </w:lvl>
    <w:lvl w:ilvl="7" w:tplc="EA94D646">
      <w:start w:val="1"/>
      <w:numFmt w:val="bullet"/>
      <w:lvlText w:val=""/>
      <w:lvlJc w:val="left"/>
      <w:pPr>
        <w:tabs>
          <w:tab w:val="left" w:leader="none" w:pos="0"/>
        </w:tabs>
        <w:ind w:left="3360" w:hanging="420"/>
      </w:pPr>
      <w:rPr>
        <w:rFonts w:ascii="Wingdings" w:hAnsi="Wingdings" w:hint="default"/>
      </w:rPr>
    </w:lvl>
    <w:lvl w:ilvl="8" w:tplc="DE46AC2C">
      <w:start w:val="1"/>
      <w:numFmt w:val="bullet"/>
      <w:lvlText w:val=""/>
      <w:lvlJc w:val="left"/>
      <w:pPr>
        <w:tabs>
          <w:tab w:val="left" w:leader="none" w:pos="0"/>
        </w:tabs>
        <w:ind w:left="3780" w:hanging="420"/>
      </w:pPr>
      <w:rPr>
        <w:rFonts w:ascii="Wingdings" w:hAnsi="Wingdings" w:hint="default"/>
      </w:rPr>
    </w:lvl>
  </w:abstractNum>
  <w:abstractNum w:abstractNumId="86">
    <w:nsid w:val="00000056"/>
    <w:multiLevelType w:val="hybridMultilevel"/>
    <w:tmpl w:val="00000000"/>
    <w:lvl w:ilvl="0" w:tplc="551A2B7A">
      <w:start w:val="1"/>
      <w:numFmt w:val="bullet"/>
      <w:lvlText w:val=""/>
      <w:lvlJc w:val="left"/>
      <w:pPr>
        <w:tabs>
          <w:tab w:val="left" w:leader="none" w:pos="0"/>
        </w:tabs>
        <w:ind w:left="420" w:hanging="420"/>
      </w:pPr>
      <w:rPr>
        <w:rFonts w:ascii="Wingdings" w:hAnsi="Wingdings" w:hint="default"/>
      </w:rPr>
    </w:lvl>
    <w:lvl w:ilvl="1" w:tplc="505652AA">
      <w:start w:val="1"/>
      <w:numFmt w:val="bullet"/>
      <w:lvlText w:val=""/>
      <w:lvlJc w:val="left"/>
      <w:pPr>
        <w:tabs>
          <w:tab w:val="left" w:leader="none" w:pos="0"/>
        </w:tabs>
        <w:ind w:left="840" w:hanging="420"/>
      </w:pPr>
      <w:rPr>
        <w:rFonts w:ascii="Wingdings" w:hAnsi="Wingdings" w:hint="default"/>
      </w:rPr>
    </w:lvl>
    <w:lvl w:ilvl="2" w:tplc="A98E5F66">
      <w:start w:val="1"/>
      <w:numFmt w:val="bullet"/>
      <w:lvlText w:val=""/>
      <w:lvlJc w:val="left"/>
      <w:pPr>
        <w:tabs>
          <w:tab w:val="left" w:leader="none" w:pos="0"/>
        </w:tabs>
        <w:ind w:left="1260" w:hanging="420"/>
      </w:pPr>
      <w:rPr>
        <w:rFonts w:ascii="Wingdings" w:hAnsi="Wingdings" w:hint="default"/>
      </w:rPr>
    </w:lvl>
    <w:lvl w:ilvl="3" w:tplc="30A49048">
      <w:start w:val="1"/>
      <w:numFmt w:val="bullet"/>
      <w:lvlText w:val=""/>
      <w:lvlJc w:val="left"/>
      <w:pPr>
        <w:tabs>
          <w:tab w:val="left" w:leader="none" w:pos="0"/>
        </w:tabs>
        <w:ind w:left="1680" w:hanging="420"/>
      </w:pPr>
      <w:rPr>
        <w:rFonts w:ascii="Wingdings" w:hAnsi="Wingdings" w:hint="default"/>
      </w:rPr>
    </w:lvl>
    <w:lvl w:ilvl="4" w:tplc="8938AFDE">
      <w:start w:val="1"/>
      <w:numFmt w:val="bullet"/>
      <w:lvlText w:val=""/>
      <w:lvlJc w:val="left"/>
      <w:pPr>
        <w:tabs>
          <w:tab w:val="left" w:leader="none" w:pos="0"/>
        </w:tabs>
        <w:ind w:left="2100" w:hanging="420"/>
      </w:pPr>
      <w:rPr>
        <w:rFonts w:ascii="Wingdings" w:hAnsi="Wingdings" w:hint="default"/>
      </w:rPr>
    </w:lvl>
    <w:lvl w:ilvl="5" w:tplc="5FFA55B0">
      <w:start w:val="1"/>
      <w:numFmt w:val="bullet"/>
      <w:lvlText w:val=""/>
      <w:lvlJc w:val="left"/>
      <w:pPr>
        <w:tabs>
          <w:tab w:val="left" w:leader="none" w:pos="0"/>
        </w:tabs>
        <w:ind w:left="2520" w:hanging="420"/>
      </w:pPr>
      <w:rPr>
        <w:rFonts w:ascii="Wingdings" w:hAnsi="Wingdings" w:hint="default"/>
      </w:rPr>
    </w:lvl>
    <w:lvl w:ilvl="6" w:tplc="BD0ACE1A">
      <w:start w:val="1"/>
      <w:numFmt w:val="bullet"/>
      <w:lvlText w:val=""/>
      <w:lvlJc w:val="left"/>
      <w:pPr>
        <w:tabs>
          <w:tab w:val="left" w:leader="none" w:pos="0"/>
        </w:tabs>
        <w:ind w:left="2940" w:hanging="420"/>
      </w:pPr>
      <w:rPr>
        <w:rFonts w:ascii="Wingdings" w:hAnsi="Wingdings" w:hint="default"/>
      </w:rPr>
    </w:lvl>
    <w:lvl w:ilvl="7" w:tplc="4CCCBA46">
      <w:start w:val="1"/>
      <w:numFmt w:val="bullet"/>
      <w:lvlText w:val=""/>
      <w:lvlJc w:val="left"/>
      <w:pPr>
        <w:tabs>
          <w:tab w:val="left" w:leader="none" w:pos="0"/>
        </w:tabs>
        <w:ind w:left="3360" w:hanging="420"/>
      </w:pPr>
      <w:rPr>
        <w:rFonts w:ascii="Wingdings" w:hAnsi="Wingdings" w:hint="default"/>
      </w:rPr>
    </w:lvl>
    <w:lvl w:ilvl="8" w:tplc="8304B65C">
      <w:start w:val="1"/>
      <w:numFmt w:val="bullet"/>
      <w:lvlText w:val=""/>
      <w:lvlJc w:val="left"/>
      <w:pPr>
        <w:tabs>
          <w:tab w:val="left" w:leader="none" w:pos="0"/>
        </w:tabs>
        <w:ind w:left="3780" w:hanging="420"/>
      </w:pPr>
      <w:rPr>
        <w:rFonts w:ascii="Wingdings" w:hAnsi="Wingdings" w:hint="default"/>
      </w:rPr>
    </w:lvl>
  </w:abstractNum>
  <w:abstractNum w:abstractNumId="87">
    <w:nsid w:val="00000057"/>
    <w:multiLevelType w:val="hybridMultilevel"/>
    <w:tmpl w:val="00000000"/>
    <w:lvl w:ilvl="0" w:tplc="0422F4B6">
      <w:start w:val="1"/>
      <w:numFmt w:val="bullet"/>
      <w:lvlText w:val=""/>
      <w:lvlJc w:val="left"/>
      <w:pPr>
        <w:tabs>
          <w:tab w:val="left" w:leader="none" w:pos="0"/>
        </w:tabs>
        <w:ind w:left="420" w:hanging="420"/>
      </w:pPr>
      <w:rPr>
        <w:rFonts w:ascii="Wingdings" w:hAnsi="Wingdings" w:hint="default"/>
      </w:rPr>
    </w:lvl>
    <w:lvl w:ilvl="1" w:tplc="808AD6C6">
      <w:start w:val="1"/>
      <w:numFmt w:val="bullet"/>
      <w:lvlText w:val=""/>
      <w:lvlJc w:val="left"/>
      <w:pPr>
        <w:tabs>
          <w:tab w:val="left" w:leader="none" w:pos="0"/>
        </w:tabs>
        <w:ind w:left="840" w:hanging="420"/>
      </w:pPr>
      <w:rPr>
        <w:rFonts w:ascii="Wingdings" w:hAnsi="Wingdings" w:hint="default"/>
      </w:rPr>
    </w:lvl>
    <w:lvl w:ilvl="2" w:tplc="2C68E59E">
      <w:start w:val="1"/>
      <w:numFmt w:val="bullet"/>
      <w:lvlText w:val=""/>
      <w:lvlJc w:val="left"/>
      <w:pPr>
        <w:tabs>
          <w:tab w:val="left" w:leader="none" w:pos="0"/>
        </w:tabs>
        <w:ind w:left="1260" w:hanging="420"/>
      </w:pPr>
      <w:rPr>
        <w:rFonts w:ascii="Wingdings" w:hAnsi="Wingdings" w:hint="default"/>
      </w:rPr>
    </w:lvl>
    <w:lvl w:ilvl="3" w:tplc="91EEE602">
      <w:start w:val="1"/>
      <w:numFmt w:val="bullet"/>
      <w:lvlText w:val=""/>
      <w:lvlJc w:val="left"/>
      <w:pPr>
        <w:tabs>
          <w:tab w:val="left" w:leader="none" w:pos="0"/>
        </w:tabs>
        <w:ind w:left="1680" w:hanging="420"/>
      </w:pPr>
      <w:rPr>
        <w:rFonts w:ascii="Wingdings" w:hAnsi="Wingdings" w:hint="default"/>
      </w:rPr>
    </w:lvl>
    <w:lvl w:ilvl="4" w:tplc="A21EF6AC">
      <w:start w:val="1"/>
      <w:numFmt w:val="bullet"/>
      <w:lvlText w:val=""/>
      <w:lvlJc w:val="left"/>
      <w:pPr>
        <w:tabs>
          <w:tab w:val="left" w:leader="none" w:pos="0"/>
        </w:tabs>
        <w:ind w:left="2100" w:hanging="420"/>
      </w:pPr>
      <w:rPr>
        <w:rFonts w:ascii="Wingdings" w:hAnsi="Wingdings" w:hint="default"/>
      </w:rPr>
    </w:lvl>
    <w:lvl w:ilvl="5" w:tplc="D3201774">
      <w:start w:val="1"/>
      <w:numFmt w:val="bullet"/>
      <w:lvlText w:val=""/>
      <w:lvlJc w:val="left"/>
      <w:pPr>
        <w:tabs>
          <w:tab w:val="left" w:leader="none" w:pos="0"/>
        </w:tabs>
        <w:ind w:left="2520" w:hanging="420"/>
      </w:pPr>
      <w:rPr>
        <w:rFonts w:ascii="Wingdings" w:hAnsi="Wingdings" w:hint="default"/>
      </w:rPr>
    </w:lvl>
    <w:lvl w:ilvl="6" w:tplc="35AA1DE4">
      <w:start w:val="1"/>
      <w:numFmt w:val="bullet"/>
      <w:lvlText w:val=""/>
      <w:lvlJc w:val="left"/>
      <w:pPr>
        <w:tabs>
          <w:tab w:val="left" w:leader="none" w:pos="0"/>
        </w:tabs>
        <w:ind w:left="2940" w:hanging="420"/>
      </w:pPr>
      <w:rPr>
        <w:rFonts w:ascii="Wingdings" w:hAnsi="Wingdings" w:hint="default"/>
      </w:rPr>
    </w:lvl>
    <w:lvl w:ilvl="7" w:tplc="28465456">
      <w:start w:val="1"/>
      <w:numFmt w:val="bullet"/>
      <w:lvlText w:val=""/>
      <w:lvlJc w:val="left"/>
      <w:pPr>
        <w:tabs>
          <w:tab w:val="left" w:leader="none" w:pos="0"/>
        </w:tabs>
        <w:ind w:left="3360" w:hanging="420"/>
      </w:pPr>
      <w:rPr>
        <w:rFonts w:ascii="Wingdings" w:hAnsi="Wingdings" w:hint="default"/>
      </w:rPr>
    </w:lvl>
    <w:lvl w:ilvl="8" w:tplc="E912F70E">
      <w:start w:val="1"/>
      <w:numFmt w:val="bullet"/>
      <w:lvlText w:val=""/>
      <w:lvlJc w:val="left"/>
      <w:pPr>
        <w:tabs>
          <w:tab w:val="left" w:leader="none" w:pos="0"/>
        </w:tabs>
        <w:ind w:left="3780" w:hanging="420"/>
      </w:pPr>
      <w:rPr>
        <w:rFonts w:ascii="Wingdings" w:hAnsi="Wingdings" w:hint="default"/>
      </w:rPr>
    </w:lvl>
  </w:abstractNum>
  <w:abstractNum w:abstractNumId="88">
    <w:nsid w:val="00000058"/>
    <w:multiLevelType w:val="hybridMultilevel"/>
    <w:tmpl w:val="00000000"/>
    <w:lvl w:ilvl="0" w:tplc="BFB41342">
      <w:start w:val="1"/>
      <w:numFmt w:val="bullet"/>
      <w:lvlText w:val=""/>
      <w:lvlJc w:val="left"/>
      <w:pPr>
        <w:tabs>
          <w:tab w:val="left" w:leader="none" w:pos="0"/>
        </w:tabs>
        <w:ind w:left="420" w:hanging="420"/>
      </w:pPr>
      <w:rPr>
        <w:rFonts w:ascii="Wingdings" w:hAnsi="Wingdings" w:hint="default"/>
      </w:rPr>
    </w:lvl>
    <w:lvl w:ilvl="1" w:tplc="4FE44FC2">
      <w:start w:val="1"/>
      <w:numFmt w:val="bullet"/>
      <w:lvlText w:val=""/>
      <w:lvlJc w:val="left"/>
      <w:pPr>
        <w:tabs>
          <w:tab w:val="left" w:leader="none" w:pos="0"/>
        </w:tabs>
        <w:ind w:left="840" w:hanging="420"/>
      </w:pPr>
      <w:rPr>
        <w:rFonts w:ascii="Wingdings" w:hAnsi="Wingdings" w:hint="default"/>
      </w:rPr>
    </w:lvl>
    <w:lvl w:ilvl="2" w:tplc="2F74DD02">
      <w:start w:val="1"/>
      <w:numFmt w:val="bullet"/>
      <w:lvlText w:val=""/>
      <w:lvlJc w:val="left"/>
      <w:pPr>
        <w:tabs>
          <w:tab w:val="left" w:leader="none" w:pos="0"/>
        </w:tabs>
        <w:ind w:left="1260" w:hanging="420"/>
      </w:pPr>
      <w:rPr>
        <w:rFonts w:ascii="Wingdings" w:hAnsi="Wingdings" w:hint="default"/>
      </w:rPr>
    </w:lvl>
    <w:lvl w:ilvl="3" w:tplc="0FAEC59E">
      <w:start w:val="1"/>
      <w:numFmt w:val="bullet"/>
      <w:lvlText w:val=""/>
      <w:lvlJc w:val="left"/>
      <w:pPr>
        <w:tabs>
          <w:tab w:val="left" w:leader="none" w:pos="0"/>
        </w:tabs>
        <w:ind w:left="1680" w:hanging="420"/>
      </w:pPr>
      <w:rPr>
        <w:rFonts w:ascii="Wingdings" w:hAnsi="Wingdings" w:hint="default"/>
      </w:rPr>
    </w:lvl>
    <w:lvl w:ilvl="4" w:tplc="B858BEA8">
      <w:start w:val="1"/>
      <w:numFmt w:val="bullet"/>
      <w:lvlText w:val=""/>
      <w:lvlJc w:val="left"/>
      <w:pPr>
        <w:tabs>
          <w:tab w:val="left" w:leader="none" w:pos="0"/>
        </w:tabs>
        <w:ind w:left="2100" w:hanging="420"/>
      </w:pPr>
      <w:rPr>
        <w:rFonts w:ascii="Wingdings" w:hAnsi="Wingdings" w:hint="default"/>
      </w:rPr>
    </w:lvl>
    <w:lvl w:ilvl="5" w:tplc="B9D26142">
      <w:start w:val="1"/>
      <w:numFmt w:val="bullet"/>
      <w:lvlText w:val=""/>
      <w:lvlJc w:val="left"/>
      <w:pPr>
        <w:tabs>
          <w:tab w:val="left" w:leader="none" w:pos="0"/>
        </w:tabs>
        <w:ind w:left="2520" w:hanging="420"/>
      </w:pPr>
      <w:rPr>
        <w:rFonts w:ascii="Wingdings" w:hAnsi="Wingdings" w:hint="default"/>
      </w:rPr>
    </w:lvl>
    <w:lvl w:ilvl="6" w:tplc="BCDAA530">
      <w:start w:val="1"/>
      <w:numFmt w:val="bullet"/>
      <w:lvlText w:val=""/>
      <w:lvlJc w:val="left"/>
      <w:pPr>
        <w:tabs>
          <w:tab w:val="left" w:leader="none" w:pos="0"/>
        </w:tabs>
        <w:ind w:left="2940" w:hanging="420"/>
      </w:pPr>
      <w:rPr>
        <w:rFonts w:ascii="Wingdings" w:hAnsi="Wingdings" w:hint="default"/>
      </w:rPr>
    </w:lvl>
    <w:lvl w:ilvl="7" w:tplc="9210DB34">
      <w:start w:val="1"/>
      <w:numFmt w:val="bullet"/>
      <w:lvlText w:val=""/>
      <w:lvlJc w:val="left"/>
      <w:pPr>
        <w:tabs>
          <w:tab w:val="left" w:leader="none" w:pos="0"/>
        </w:tabs>
        <w:ind w:left="3360" w:hanging="420"/>
      </w:pPr>
      <w:rPr>
        <w:rFonts w:ascii="Wingdings" w:hAnsi="Wingdings" w:hint="default"/>
      </w:rPr>
    </w:lvl>
    <w:lvl w:ilvl="8" w:tplc="DF6E0684">
      <w:start w:val="1"/>
      <w:numFmt w:val="bullet"/>
      <w:lvlText w:val=""/>
      <w:lvlJc w:val="left"/>
      <w:pPr>
        <w:tabs>
          <w:tab w:val="left" w:leader="none" w:pos="0"/>
        </w:tabs>
        <w:ind w:left="3780" w:hanging="420"/>
      </w:pPr>
      <w:rPr>
        <w:rFonts w:ascii="Wingdings" w:hAnsi="Wingdings" w:hint="default"/>
      </w:rPr>
    </w:lvl>
  </w:abstractNum>
  <w:abstractNum w:abstractNumId="89">
    <w:nsid w:val="00000059"/>
    <w:multiLevelType w:val="hybridMultilevel"/>
    <w:tmpl w:val="00000000"/>
    <w:lvl w:ilvl="0" w:tplc="8BC0E418">
      <w:start w:val="1"/>
      <w:numFmt w:val="bullet"/>
      <w:lvlText w:val=""/>
      <w:lvlJc w:val="left"/>
      <w:pPr>
        <w:tabs>
          <w:tab w:val="left" w:leader="none" w:pos="0"/>
        </w:tabs>
        <w:ind w:left="420" w:hanging="420"/>
      </w:pPr>
      <w:rPr>
        <w:rFonts w:ascii="Wingdings" w:hAnsi="Wingdings" w:hint="default"/>
      </w:rPr>
    </w:lvl>
    <w:lvl w:ilvl="1" w:tplc="0E8C9802">
      <w:start w:val="1"/>
      <w:numFmt w:val="bullet"/>
      <w:lvlText w:val=""/>
      <w:lvlJc w:val="left"/>
      <w:pPr>
        <w:tabs>
          <w:tab w:val="left" w:leader="none" w:pos="0"/>
        </w:tabs>
        <w:ind w:left="840" w:hanging="420"/>
      </w:pPr>
      <w:rPr>
        <w:rFonts w:ascii="Wingdings" w:hAnsi="Wingdings" w:hint="default"/>
      </w:rPr>
    </w:lvl>
    <w:lvl w:ilvl="2" w:tplc="2766B91E">
      <w:start w:val="1"/>
      <w:numFmt w:val="bullet"/>
      <w:lvlText w:val=""/>
      <w:lvlJc w:val="left"/>
      <w:pPr>
        <w:tabs>
          <w:tab w:val="left" w:leader="none" w:pos="0"/>
        </w:tabs>
        <w:ind w:left="1260" w:hanging="420"/>
      </w:pPr>
      <w:rPr>
        <w:rFonts w:ascii="Wingdings" w:hAnsi="Wingdings" w:hint="default"/>
      </w:rPr>
    </w:lvl>
    <w:lvl w:ilvl="3" w:tplc="49768B4A">
      <w:start w:val="1"/>
      <w:numFmt w:val="bullet"/>
      <w:lvlText w:val=""/>
      <w:lvlJc w:val="left"/>
      <w:pPr>
        <w:tabs>
          <w:tab w:val="left" w:leader="none" w:pos="0"/>
        </w:tabs>
        <w:ind w:left="1680" w:hanging="420"/>
      </w:pPr>
      <w:rPr>
        <w:rFonts w:ascii="Wingdings" w:hAnsi="Wingdings" w:hint="default"/>
      </w:rPr>
    </w:lvl>
    <w:lvl w:ilvl="4" w:tplc="0978B8A4">
      <w:start w:val="1"/>
      <w:numFmt w:val="bullet"/>
      <w:lvlText w:val=""/>
      <w:lvlJc w:val="left"/>
      <w:pPr>
        <w:tabs>
          <w:tab w:val="left" w:leader="none" w:pos="0"/>
        </w:tabs>
        <w:ind w:left="2100" w:hanging="420"/>
      </w:pPr>
      <w:rPr>
        <w:rFonts w:ascii="Wingdings" w:hAnsi="Wingdings" w:hint="default"/>
      </w:rPr>
    </w:lvl>
    <w:lvl w:ilvl="5" w:tplc="FB86D702">
      <w:start w:val="1"/>
      <w:numFmt w:val="bullet"/>
      <w:lvlText w:val=""/>
      <w:lvlJc w:val="left"/>
      <w:pPr>
        <w:tabs>
          <w:tab w:val="left" w:leader="none" w:pos="0"/>
        </w:tabs>
        <w:ind w:left="2520" w:hanging="420"/>
      </w:pPr>
      <w:rPr>
        <w:rFonts w:ascii="Wingdings" w:hAnsi="Wingdings" w:hint="default"/>
      </w:rPr>
    </w:lvl>
    <w:lvl w:ilvl="6" w:tplc="E648E8DC">
      <w:start w:val="1"/>
      <w:numFmt w:val="bullet"/>
      <w:lvlText w:val=""/>
      <w:lvlJc w:val="left"/>
      <w:pPr>
        <w:tabs>
          <w:tab w:val="left" w:leader="none" w:pos="0"/>
        </w:tabs>
        <w:ind w:left="2940" w:hanging="420"/>
      </w:pPr>
      <w:rPr>
        <w:rFonts w:ascii="Wingdings" w:hAnsi="Wingdings" w:hint="default"/>
      </w:rPr>
    </w:lvl>
    <w:lvl w:ilvl="7" w:tplc="F800D9D6">
      <w:start w:val="1"/>
      <w:numFmt w:val="bullet"/>
      <w:lvlText w:val=""/>
      <w:lvlJc w:val="left"/>
      <w:pPr>
        <w:tabs>
          <w:tab w:val="left" w:leader="none" w:pos="0"/>
        </w:tabs>
        <w:ind w:left="3360" w:hanging="420"/>
      </w:pPr>
      <w:rPr>
        <w:rFonts w:ascii="Wingdings" w:hAnsi="Wingdings" w:hint="default"/>
      </w:rPr>
    </w:lvl>
    <w:lvl w:ilvl="8" w:tplc="70200526">
      <w:start w:val="1"/>
      <w:numFmt w:val="bullet"/>
      <w:lvlText w:val=""/>
      <w:lvlJc w:val="left"/>
      <w:pPr>
        <w:tabs>
          <w:tab w:val="left" w:leader="none" w:pos="0"/>
        </w:tabs>
        <w:ind w:left="3780" w:hanging="420"/>
      </w:pPr>
      <w:rPr>
        <w:rFonts w:ascii="Wingdings" w:hAnsi="Wingdings" w:hint="default"/>
      </w:rPr>
    </w:lvl>
  </w:abstractNum>
  <w:abstractNum w:abstractNumId="90">
    <w:nsid w:val="0000005A"/>
    <w:multiLevelType w:val="hybridMultilevel"/>
    <w:tmpl w:val="00000000"/>
    <w:lvl w:ilvl="0" w:tplc="454A753A">
      <w:start w:val="1"/>
      <w:numFmt w:val="bullet"/>
      <w:lvlText w:val=""/>
      <w:lvlJc w:val="left"/>
      <w:pPr>
        <w:tabs>
          <w:tab w:val="left" w:leader="none" w:pos="0"/>
        </w:tabs>
        <w:ind w:left="420" w:hanging="420"/>
      </w:pPr>
      <w:rPr>
        <w:rFonts w:ascii="Wingdings" w:hAnsi="Wingdings" w:hint="default"/>
      </w:rPr>
    </w:lvl>
    <w:lvl w:ilvl="1" w:tplc="D2EAF10A">
      <w:start w:val="1"/>
      <w:numFmt w:val="bullet"/>
      <w:lvlText w:val=""/>
      <w:lvlJc w:val="left"/>
      <w:pPr>
        <w:tabs>
          <w:tab w:val="left" w:leader="none" w:pos="0"/>
        </w:tabs>
        <w:ind w:left="840" w:hanging="420"/>
      </w:pPr>
      <w:rPr>
        <w:rFonts w:ascii="Wingdings" w:hAnsi="Wingdings" w:hint="default"/>
      </w:rPr>
    </w:lvl>
    <w:lvl w:ilvl="2" w:tplc="9D52BEDC">
      <w:start w:val="1"/>
      <w:numFmt w:val="bullet"/>
      <w:lvlText w:val=""/>
      <w:lvlJc w:val="left"/>
      <w:pPr>
        <w:tabs>
          <w:tab w:val="left" w:leader="none" w:pos="0"/>
        </w:tabs>
        <w:ind w:left="1260" w:hanging="420"/>
      </w:pPr>
      <w:rPr>
        <w:rFonts w:ascii="Wingdings" w:hAnsi="Wingdings" w:hint="default"/>
      </w:rPr>
    </w:lvl>
    <w:lvl w:ilvl="3" w:tplc="92A2FE8A">
      <w:start w:val="1"/>
      <w:numFmt w:val="bullet"/>
      <w:lvlText w:val=""/>
      <w:lvlJc w:val="left"/>
      <w:pPr>
        <w:tabs>
          <w:tab w:val="left" w:leader="none" w:pos="0"/>
        </w:tabs>
        <w:ind w:left="1680" w:hanging="420"/>
      </w:pPr>
      <w:rPr>
        <w:rFonts w:ascii="Wingdings" w:hAnsi="Wingdings" w:hint="default"/>
      </w:rPr>
    </w:lvl>
    <w:lvl w:ilvl="4" w:tplc="76842F68">
      <w:start w:val="1"/>
      <w:numFmt w:val="bullet"/>
      <w:lvlText w:val=""/>
      <w:lvlJc w:val="left"/>
      <w:pPr>
        <w:tabs>
          <w:tab w:val="left" w:leader="none" w:pos="0"/>
        </w:tabs>
        <w:ind w:left="2100" w:hanging="420"/>
      </w:pPr>
      <w:rPr>
        <w:rFonts w:ascii="Wingdings" w:hAnsi="Wingdings" w:hint="default"/>
      </w:rPr>
    </w:lvl>
    <w:lvl w:ilvl="5" w:tplc="180CC87C">
      <w:start w:val="1"/>
      <w:numFmt w:val="bullet"/>
      <w:lvlText w:val=""/>
      <w:lvlJc w:val="left"/>
      <w:pPr>
        <w:tabs>
          <w:tab w:val="left" w:leader="none" w:pos="0"/>
        </w:tabs>
        <w:ind w:left="2520" w:hanging="420"/>
      </w:pPr>
      <w:rPr>
        <w:rFonts w:ascii="Wingdings" w:hAnsi="Wingdings" w:hint="default"/>
      </w:rPr>
    </w:lvl>
    <w:lvl w:ilvl="6" w:tplc="D7FECF48">
      <w:start w:val="1"/>
      <w:numFmt w:val="bullet"/>
      <w:lvlText w:val=""/>
      <w:lvlJc w:val="left"/>
      <w:pPr>
        <w:tabs>
          <w:tab w:val="left" w:leader="none" w:pos="0"/>
        </w:tabs>
        <w:ind w:left="2940" w:hanging="420"/>
      </w:pPr>
      <w:rPr>
        <w:rFonts w:ascii="Wingdings" w:hAnsi="Wingdings" w:hint="default"/>
      </w:rPr>
    </w:lvl>
    <w:lvl w:ilvl="7" w:tplc="75D6073C">
      <w:start w:val="1"/>
      <w:numFmt w:val="bullet"/>
      <w:lvlText w:val=""/>
      <w:lvlJc w:val="left"/>
      <w:pPr>
        <w:tabs>
          <w:tab w:val="left" w:leader="none" w:pos="0"/>
        </w:tabs>
        <w:ind w:left="3360" w:hanging="420"/>
      </w:pPr>
      <w:rPr>
        <w:rFonts w:ascii="Wingdings" w:hAnsi="Wingdings" w:hint="default"/>
      </w:rPr>
    </w:lvl>
    <w:lvl w:ilvl="8" w:tplc="FA844AA6">
      <w:start w:val="1"/>
      <w:numFmt w:val="bullet"/>
      <w:lvlText w:val=""/>
      <w:lvlJc w:val="left"/>
      <w:pPr>
        <w:tabs>
          <w:tab w:val="left" w:leader="none" w:pos="0"/>
        </w:tabs>
        <w:ind w:left="3780" w:hanging="420"/>
      </w:pPr>
      <w:rPr>
        <w:rFonts w:ascii="Wingdings" w:hAnsi="Wingdings" w:hint="default"/>
      </w:rPr>
    </w:lvl>
  </w:abstractNum>
  <w:abstractNum w:abstractNumId="91">
    <w:nsid w:val="0000005B"/>
    <w:multiLevelType w:val="hybridMultilevel"/>
    <w:tmpl w:val="00000000"/>
    <w:lvl w:ilvl="0" w:tplc="16203018">
      <w:start w:val="1"/>
      <w:numFmt w:val="bullet"/>
      <w:lvlText w:val=""/>
      <w:lvlJc w:val="left"/>
      <w:pPr>
        <w:tabs>
          <w:tab w:val="left" w:leader="none" w:pos="0"/>
        </w:tabs>
        <w:ind w:left="420" w:hanging="420"/>
      </w:pPr>
      <w:rPr>
        <w:rFonts w:ascii="Wingdings" w:hAnsi="Wingdings" w:hint="default"/>
      </w:rPr>
    </w:lvl>
    <w:lvl w:ilvl="1" w:tplc="71401AE6">
      <w:start w:val="1"/>
      <w:numFmt w:val="bullet"/>
      <w:lvlText w:val=""/>
      <w:lvlJc w:val="left"/>
      <w:pPr>
        <w:tabs>
          <w:tab w:val="left" w:leader="none" w:pos="0"/>
        </w:tabs>
        <w:ind w:left="840" w:hanging="420"/>
      </w:pPr>
      <w:rPr>
        <w:rFonts w:ascii="Wingdings" w:hAnsi="Wingdings" w:hint="default"/>
      </w:rPr>
    </w:lvl>
    <w:lvl w:ilvl="2" w:tplc="44F248EA">
      <w:start w:val="1"/>
      <w:numFmt w:val="bullet"/>
      <w:lvlText w:val=""/>
      <w:lvlJc w:val="left"/>
      <w:pPr>
        <w:tabs>
          <w:tab w:val="left" w:leader="none" w:pos="0"/>
        </w:tabs>
        <w:ind w:left="1260" w:hanging="420"/>
      </w:pPr>
      <w:rPr>
        <w:rFonts w:ascii="Wingdings" w:hAnsi="Wingdings" w:hint="default"/>
      </w:rPr>
    </w:lvl>
    <w:lvl w:ilvl="3" w:tplc="CBB45C0A">
      <w:start w:val="1"/>
      <w:numFmt w:val="bullet"/>
      <w:lvlText w:val=""/>
      <w:lvlJc w:val="left"/>
      <w:pPr>
        <w:tabs>
          <w:tab w:val="left" w:leader="none" w:pos="0"/>
        </w:tabs>
        <w:ind w:left="1680" w:hanging="420"/>
      </w:pPr>
      <w:rPr>
        <w:rFonts w:ascii="Wingdings" w:hAnsi="Wingdings" w:hint="default"/>
      </w:rPr>
    </w:lvl>
    <w:lvl w:ilvl="4" w:tplc="5D585E4A">
      <w:start w:val="1"/>
      <w:numFmt w:val="bullet"/>
      <w:lvlText w:val=""/>
      <w:lvlJc w:val="left"/>
      <w:pPr>
        <w:tabs>
          <w:tab w:val="left" w:leader="none" w:pos="0"/>
        </w:tabs>
        <w:ind w:left="2100" w:hanging="420"/>
      </w:pPr>
      <w:rPr>
        <w:rFonts w:ascii="Wingdings" w:hAnsi="Wingdings" w:hint="default"/>
      </w:rPr>
    </w:lvl>
    <w:lvl w:ilvl="5" w:tplc="C5F0FE0A">
      <w:start w:val="1"/>
      <w:numFmt w:val="bullet"/>
      <w:lvlText w:val=""/>
      <w:lvlJc w:val="left"/>
      <w:pPr>
        <w:tabs>
          <w:tab w:val="left" w:leader="none" w:pos="0"/>
        </w:tabs>
        <w:ind w:left="2520" w:hanging="420"/>
      </w:pPr>
      <w:rPr>
        <w:rFonts w:ascii="Wingdings" w:hAnsi="Wingdings" w:hint="default"/>
      </w:rPr>
    </w:lvl>
    <w:lvl w:ilvl="6" w:tplc="56AC9648">
      <w:start w:val="1"/>
      <w:numFmt w:val="bullet"/>
      <w:lvlText w:val=""/>
      <w:lvlJc w:val="left"/>
      <w:pPr>
        <w:tabs>
          <w:tab w:val="left" w:leader="none" w:pos="0"/>
        </w:tabs>
        <w:ind w:left="2940" w:hanging="420"/>
      </w:pPr>
      <w:rPr>
        <w:rFonts w:ascii="Wingdings" w:hAnsi="Wingdings" w:hint="default"/>
      </w:rPr>
    </w:lvl>
    <w:lvl w:ilvl="7" w:tplc="E5048A32">
      <w:start w:val="1"/>
      <w:numFmt w:val="bullet"/>
      <w:lvlText w:val=""/>
      <w:lvlJc w:val="left"/>
      <w:pPr>
        <w:tabs>
          <w:tab w:val="left" w:leader="none" w:pos="0"/>
        </w:tabs>
        <w:ind w:left="3360" w:hanging="420"/>
      </w:pPr>
      <w:rPr>
        <w:rFonts w:ascii="Wingdings" w:hAnsi="Wingdings" w:hint="default"/>
      </w:rPr>
    </w:lvl>
    <w:lvl w:ilvl="8" w:tplc="063A246A">
      <w:start w:val="1"/>
      <w:numFmt w:val="bullet"/>
      <w:lvlText w:val=""/>
      <w:lvlJc w:val="left"/>
      <w:pPr>
        <w:tabs>
          <w:tab w:val="left" w:leader="none" w:pos="0"/>
        </w:tabs>
        <w:ind w:left="3780" w:hanging="420"/>
      </w:pPr>
      <w:rPr>
        <w:rFonts w:ascii="Wingdings" w:hAnsi="Wingdings" w:hint="default"/>
      </w:rPr>
    </w:lvl>
  </w:abstractNum>
  <w:abstractNum w:abstractNumId="92">
    <w:nsid w:val="0000005C"/>
    <w:multiLevelType w:val="hybridMultilevel"/>
    <w:tmpl w:val="00000000"/>
    <w:lvl w:ilvl="0" w:tplc="04D82116">
      <w:start w:val="1"/>
      <w:numFmt w:val="bullet"/>
      <w:lvlText w:val=""/>
      <w:lvlJc w:val="left"/>
      <w:pPr>
        <w:tabs>
          <w:tab w:val="left" w:leader="none" w:pos="0"/>
        </w:tabs>
        <w:ind w:left="420" w:hanging="420"/>
      </w:pPr>
      <w:rPr>
        <w:rFonts w:ascii="Wingdings" w:hAnsi="Wingdings" w:hint="default"/>
      </w:rPr>
    </w:lvl>
    <w:lvl w:ilvl="1" w:tplc="A1DE3D5A">
      <w:start w:val="1"/>
      <w:numFmt w:val="bullet"/>
      <w:lvlText w:val=""/>
      <w:lvlJc w:val="left"/>
      <w:pPr>
        <w:tabs>
          <w:tab w:val="left" w:leader="none" w:pos="0"/>
        </w:tabs>
        <w:ind w:left="840" w:hanging="420"/>
      </w:pPr>
      <w:rPr>
        <w:rFonts w:ascii="Wingdings" w:hAnsi="Wingdings" w:hint="default"/>
      </w:rPr>
    </w:lvl>
    <w:lvl w:ilvl="2" w:tplc="0A5A6BAE">
      <w:start w:val="1"/>
      <w:numFmt w:val="bullet"/>
      <w:lvlText w:val=""/>
      <w:lvlJc w:val="left"/>
      <w:pPr>
        <w:tabs>
          <w:tab w:val="left" w:leader="none" w:pos="0"/>
        </w:tabs>
        <w:ind w:left="1260" w:hanging="420"/>
      </w:pPr>
      <w:rPr>
        <w:rFonts w:ascii="Wingdings" w:hAnsi="Wingdings" w:hint="default"/>
      </w:rPr>
    </w:lvl>
    <w:lvl w:ilvl="3" w:tplc="59904124">
      <w:start w:val="1"/>
      <w:numFmt w:val="bullet"/>
      <w:lvlText w:val=""/>
      <w:lvlJc w:val="left"/>
      <w:pPr>
        <w:tabs>
          <w:tab w:val="left" w:leader="none" w:pos="0"/>
        </w:tabs>
        <w:ind w:left="1680" w:hanging="420"/>
      </w:pPr>
      <w:rPr>
        <w:rFonts w:ascii="Wingdings" w:hAnsi="Wingdings" w:hint="default"/>
      </w:rPr>
    </w:lvl>
    <w:lvl w:ilvl="4" w:tplc="6C52DDE0">
      <w:start w:val="1"/>
      <w:numFmt w:val="bullet"/>
      <w:lvlText w:val=""/>
      <w:lvlJc w:val="left"/>
      <w:pPr>
        <w:tabs>
          <w:tab w:val="left" w:leader="none" w:pos="0"/>
        </w:tabs>
        <w:ind w:left="2100" w:hanging="420"/>
      </w:pPr>
      <w:rPr>
        <w:rFonts w:ascii="Wingdings" w:hAnsi="Wingdings" w:hint="default"/>
      </w:rPr>
    </w:lvl>
    <w:lvl w:ilvl="5" w:tplc="9AFC4ECA">
      <w:start w:val="1"/>
      <w:numFmt w:val="bullet"/>
      <w:lvlText w:val=""/>
      <w:lvlJc w:val="left"/>
      <w:pPr>
        <w:tabs>
          <w:tab w:val="left" w:leader="none" w:pos="0"/>
        </w:tabs>
        <w:ind w:left="2520" w:hanging="420"/>
      </w:pPr>
      <w:rPr>
        <w:rFonts w:ascii="Wingdings" w:hAnsi="Wingdings" w:hint="default"/>
      </w:rPr>
    </w:lvl>
    <w:lvl w:ilvl="6" w:tplc="2E74A5C2">
      <w:start w:val="1"/>
      <w:numFmt w:val="bullet"/>
      <w:lvlText w:val=""/>
      <w:lvlJc w:val="left"/>
      <w:pPr>
        <w:tabs>
          <w:tab w:val="left" w:leader="none" w:pos="0"/>
        </w:tabs>
        <w:ind w:left="2940" w:hanging="420"/>
      </w:pPr>
      <w:rPr>
        <w:rFonts w:ascii="Wingdings" w:hAnsi="Wingdings" w:hint="default"/>
      </w:rPr>
    </w:lvl>
    <w:lvl w:ilvl="7" w:tplc="A6E29FEA">
      <w:start w:val="1"/>
      <w:numFmt w:val="bullet"/>
      <w:lvlText w:val=""/>
      <w:lvlJc w:val="left"/>
      <w:pPr>
        <w:tabs>
          <w:tab w:val="left" w:leader="none" w:pos="0"/>
        </w:tabs>
        <w:ind w:left="3360" w:hanging="420"/>
      </w:pPr>
      <w:rPr>
        <w:rFonts w:ascii="Wingdings" w:hAnsi="Wingdings" w:hint="default"/>
      </w:rPr>
    </w:lvl>
    <w:lvl w:ilvl="8" w:tplc="3FBECD24">
      <w:start w:val="1"/>
      <w:numFmt w:val="bullet"/>
      <w:lvlText w:val=""/>
      <w:lvlJc w:val="left"/>
      <w:pPr>
        <w:tabs>
          <w:tab w:val="left" w:leader="none" w:pos="0"/>
        </w:tabs>
        <w:ind w:left="3780" w:hanging="420"/>
      </w:pPr>
      <w:rPr>
        <w:rFonts w:ascii="Wingdings" w:hAnsi="Wingdings" w:hint="default"/>
      </w:rPr>
    </w:lvl>
  </w:abstractNum>
  <w:abstractNum w:abstractNumId="93">
    <w:nsid w:val="0000005D"/>
    <w:multiLevelType w:val="hybridMultilevel"/>
    <w:tmpl w:val="00000000"/>
    <w:lvl w:ilvl="0" w:tplc="E2128084">
      <w:start w:val="1"/>
      <w:numFmt w:val="bullet"/>
      <w:lvlText w:val=""/>
      <w:lvlJc w:val="left"/>
      <w:pPr>
        <w:tabs>
          <w:tab w:val="left" w:leader="none" w:pos="0"/>
        </w:tabs>
        <w:ind w:left="420" w:hanging="420"/>
      </w:pPr>
      <w:rPr>
        <w:rFonts w:ascii="Wingdings" w:hAnsi="Wingdings" w:hint="default"/>
      </w:rPr>
    </w:lvl>
    <w:lvl w:ilvl="1" w:tplc="A9EC6372">
      <w:start w:val="1"/>
      <w:numFmt w:val="bullet"/>
      <w:lvlText w:val=""/>
      <w:lvlJc w:val="left"/>
      <w:pPr>
        <w:tabs>
          <w:tab w:val="left" w:leader="none" w:pos="0"/>
        </w:tabs>
        <w:ind w:left="840" w:hanging="420"/>
      </w:pPr>
      <w:rPr>
        <w:rFonts w:ascii="Wingdings" w:hAnsi="Wingdings" w:hint="default"/>
      </w:rPr>
    </w:lvl>
    <w:lvl w:ilvl="2" w:tplc="A27A8A0E">
      <w:start w:val="1"/>
      <w:numFmt w:val="bullet"/>
      <w:lvlText w:val=""/>
      <w:lvlJc w:val="left"/>
      <w:pPr>
        <w:tabs>
          <w:tab w:val="left" w:leader="none" w:pos="0"/>
        </w:tabs>
        <w:ind w:left="1260" w:hanging="420"/>
      </w:pPr>
      <w:rPr>
        <w:rFonts w:ascii="Wingdings" w:hAnsi="Wingdings" w:hint="default"/>
      </w:rPr>
    </w:lvl>
    <w:lvl w:ilvl="3" w:tplc="D86E706A">
      <w:start w:val="1"/>
      <w:numFmt w:val="bullet"/>
      <w:lvlText w:val=""/>
      <w:lvlJc w:val="left"/>
      <w:pPr>
        <w:tabs>
          <w:tab w:val="left" w:leader="none" w:pos="0"/>
        </w:tabs>
        <w:ind w:left="1680" w:hanging="420"/>
      </w:pPr>
      <w:rPr>
        <w:rFonts w:ascii="Wingdings" w:hAnsi="Wingdings" w:hint="default"/>
      </w:rPr>
    </w:lvl>
    <w:lvl w:ilvl="4" w:tplc="157CB2D2">
      <w:start w:val="1"/>
      <w:numFmt w:val="bullet"/>
      <w:lvlText w:val=""/>
      <w:lvlJc w:val="left"/>
      <w:pPr>
        <w:tabs>
          <w:tab w:val="left" w:leader="none" w:pos="0"/>
        </w:tabs>
        <w:ind w:left="2100" w:hanging="420"/>
      </w:pPr>
      <w:rPr>
        <w:rFonts w:ascii="Wingdings" w:hAnsi="Wingdings" w:hint="default"/>
      </w:rPr>
    </w:lvl>
    <w:lvl w:ilvl="5" w:tplc="90522646">
      <w:start w:val="1"/>
      <w:numFmt w:val="bullet"/>
      <w:lvlText w:val=""/>
      <w:lvlJc w:val="left"/>
      <w:pPr>
        <w:tabs>
          <w:tab w:val="left" w:leader="none" w:pos="0"/>
        </w:tabs>
        <w:ind w:left="2520" w:hanging="420"/>
      </w:pPr>
      <w:rPr>
        <w:rFonts w:ascii="Wingdings" w:hAnsi="Wingdings" w:hint="default"/>
      </w:rPr>
    </w:lvl>
    <w:lvl w:ilvl="6" w:tplc="A95A7898">
      <w:start w:val="1"/>
      <w:numFmt w:val="bullet"/>
      <w:lvlText w:val=""/>
      <w:lvlJc w:val="left"/>
      <w:pPr>
        <w:tabs>
          <w:tab w:val="left" w:leader="none" w:pos="0"/>
        </w:tabs>
        <w:ind w:left="2940" w:hanging="420"/>
      </w:pPr>
      <w:rPr>
        <w:rFonts w:ascii="Wingdings" w:hAnsi="Wingdings" w:hint="default"/>
      </w:rPr>
    </w:lvl>
    <w:lvl w:ilvl="7" w:tplc="E4E25100">
      <w:start w:val="1"/>
      <w:numFmt w:val="bullet"/>
      <w:lvlText w:val=""/>
      <w:lvlJc w:val="left"/>
      <w:pPr>
        <w:tabs>
          <w:tab w:val="left" w:leader="none" w:pos="0"/>
        </w:tabs>
        <w:ind w:left="3360" w:hanging="420"/>
      </w:pPr>
      <w:rPr>
        <w:rFonts w:ascii="Wingdings" w:hAnsi="Wingdings" w:hint="default"/>
      </w:rPr>
    </w:lvl>
    <w:lvl w:ilvl="8" w:tplc="C714010C">
      <w:start w:val="1"/>
      <w:numFmt w:val="bullet"/>
      <w:lvlText w:val=""/>
      <w:lvlJc w:val="left"/>
      <w:pPr>
        <w:tabs>
          <w:tab w:val="left" w:leader="none" w:pos="0"/>
        </w:tabs>
        <w:ind w:left="3780" w:hanging="420"/>
      </w:pPr>
      <w:rPr>
        <w:rFonts w:ascii="Wingdings" w:hAnsi="Wingdings" w:hint="default"/>
      </w:rPr>
    </w:lvl>
  </w:abstractNum>
  <w:abstractNum w:abstractNumId="94">
    <w:nsid w:val="0000005E"/>
    <w:multiLevelType w:val="hybridMultilevel"/>
    <w:tmpl w:val="00000000"/>
    <w:lvl w:ilvl="0" w:tplc="4782C888">
      <w:start w:val="1"/>
      <w:numFmt w:val="bullet"/>
      <w:lvlText w:val=""/>
      <w:lvlJc w:val="left"/>
      <w:pPr>
        <w:tabs>
          <w:tab w:val="left" w:leader="none" w:pos="0"/>
        </w:tabs>
        <w:ind w:left="420" w:hanging="420"/>
      </w:pPr>
      <w:rPr>
        <w:rFonts w:ascii="Wingdings" w:hAnsi="Wingdings" w:hint="default"/>
      </w:rPr>
    </w:lvl>
    <w:lvl w:ilvl="1" w:tplc="89809EC8">
      <w:start w:val="1"/>
      <w:numFmt w:val="bullet"/>
      <w:lvlText w:val=""/>
      <w:lvlJc w:val="left"/>
      <w:pPr>
        <w:tabs>
          <w:tab w:val="left" w:leader="none" w:pos="0"/>
        </w:tabs>
        <w:ind w:left="840" w:hanging="420"/>
      </w:pPr>
      <w:rPr>
        <w:rFonts w:ascii="Wingdings" w:hAnsi="Wingdings" w:hint="default"/>
      </w:rPr>
    </w:lvl>
    <w:lvl w:ilvl="2" w:tplc="D8DC1942">
      <w:start w:val="1"/>
      <w:numFmt w:val="bullet"/>
      <w:lvlText w:val=""/>
      <w:lvlJc w:val="left"/>
      <w:pPr>
        <w:tabs>
          <w:tab w:val="left" w:leader="none" w:pos="0"/>
        </w:tabs>
        <w:ind w:left="1260" w:hanging="420"/>
      </w:pPr>
      <w:rPr>
        <w:rFonts w:ascii="Wingdings" w:hAnsi="Wingdings" w:hint="default"/>
      </w:rPr>
    </w:lvl>
    <w:lvl w:ilvl="3" w:tplc="43BE59E6">
      <w:start w:val="1"/>
      <w:numFmt w:val="bullet"/>
      <w:lvlText w:val=""/>
      <w:lvlJc w:val="left"/>
      <w:pPr>
        <w:tabs>
          <w:tab w:val="left" w:leader="none" w:pos="0"/>
        </w:tabs>
        <w:ind w:left="1680" w:hanging="420"/>
      </w:pPr>
      <w:rPr>
        <w:rFonts w:ascii="Wingdings" w:hAnsi="Wingdings" w:hint="default"/>
      </w:rPr>
    </w:lvl>
    <w:lvl w:ilvl="4" w:tplc="4D1E0B36">
      <w:start w:val="1"/>
      <w:numFmt w:val="bullet"/>
      <w:lvlText w:val=""/>
      <w:lvlJc w:val="left"/>
      <w:pPr>
        <w:tabs>
          <w:tab w:val="left" w:leader="none" w:pos="0"/>
        </w:tabs>
        <w:ind w:left="2100" w:hanging="420"/>
      </w:pPr>
      <w:rPr>
        <w:rFonts w:ascii="Wingdings" w:hAnsi="Wingdings" w:hint="default"/>
      </w:rPr>
    </w:lvl>
    <w:lvl w:ilvl="5" w:tplc="64162B68">
      <w:start w:val="1"/>
      <w:numFmt w:val="bullet"/>
      <w:lvlText w:val=""/>
      <w:lvlJc w:val="left"/>
      <w:pPr>
        <w:tabs>
          <w:tab w:val="left" w:leader="none" w:pos="0"/>
        </w:tabs>
        <w:ind w:left="2520" w:hanging="420"/>
      </w:pPr>
      <w:rPr>
        <w:rFonts w:ascii="Wingdings" w:hAnsi="Wingdings" w:hint="default"/>
      </w:rPr>
    </w:lvl>
    <w:lvl w:ilvl="6" w:tplc="7D6C175C">
      <w:start w:val="1"/>
      <w:numFmt w:val="bullet"/>
      <w:lvlText w:val=""/>
      <w:lvlJc w:val="left"/>
      <w:pPr>
        <w:tabs>
          <w:tab w:val="left" w:leader="none" w:pos="0"/>
        </w:tabs>
        <w:ind w:left="2940" w:hanging="420"/>
      </w:pPr>
      <w:rPr>
        <w:rFonts w:ascii="Wingdings" w:hAnsi="Wingdings" w:hint="default"/>
      </w:rPr>
    </w:lvl>
    <w:lvl w:ilvl="7" w:tplc="A21CB548">
      <w:start w:val="1"/>
      <w:numFmt w:val="bullet"/>
      <w:lvlText w:val=""/>
      <w:lvlJc w:val="left"/>
      <w:pPr>
        <w:tabs>
          <w:tab w:val="left" w:leader="none" w:pos="0"/>
        </w:tabs>
        <w:ind w:left="3360" w:hanging="420"/>
      </w:pPr>
      <w:rPr>
        <w:rFonts w:ascii="Wingdings" w:hAnsi="Wingdings" w:hint="default"/>
      </w:rPr>
    </w:lvl>
    <w:lvl w:ilvl="8" w:tplc="1FAA050C">
      <w:start w:val="1"/>
      <w:numFmt w:val="bullet"/>
      <w:lvlText w:val=""/>
      <w:lvlJc w:val="left"/>
      <w:pPr>
        <w:tabs>
          <w:tab w:val="left" w:leader="none" w:pos="0"/>
        </w:tabs>
        <w:ind w:left="3780" w:hanging="420"/>
      </w:pPr>
      <w:rPr>
        <w:rFonts w:ascii="Wingdings" w:hAnsi="Wingdings" w:hint="default"/>
      </w:rPr>
    </w:lvl>
  </w:abstractNum>
  <w:abstractNum w:abstractNumId="95">
    <w:nsid w:val="0000005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nsid w:val="0000006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7">
    <w:nsid w:val="0000006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8">
    <w:nsid w:val="00000062"/>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nsid w:val="0000006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0">
    <w:nsid w:val="0000006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1">
    <w:nsid w:val="00000065"/>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nsid w:val="00000066"/>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nsid w:val="00000067"/>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4">
    <w:nsid w:val="00000068"/>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5">
    <w:nsid w:val="00000069"/>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6">
    <w:nsid w:val="0000006A"/>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7">
    <w:nsid w:val="0000006B"/>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nsid w:val="0000006C"/>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9">
    <w:nsid w:val="0000006D"/>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0">
    <w:nsid w:val="0000006E"/>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1">
    <w:nsid w:val="0000006F"/>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2">
    <w:nsid w:val="00000070"/>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3">
    <w:nsid w:val="00000071"/>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4">
    <w:nsid w:val="00000072"/>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5">
    <w:nsid w:val="00000073"/>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6">
    <w:nsid w:val="00000074"/>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7">
    <w:nsid w:val="00000075"/>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8">
    <w:nsid w:val="00000076"/>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9">
    <w:nsid w:val="00000077"/>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0">
    <w:nsid w:val="00000078"/>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1">
    <w:nsid w:val="00000079"/>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2">
    <w:nsid w:val="0000007A"/>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3">
    <w:nsid w:val="0000007B"/>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4">
    <w:nsid w:val="0000007C"/>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5">
    <w:nsid w:val="0000007D"/>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6">
    <w:nsid w:val="0000007E"/>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7">
    <w:nsid w:val="0000007F"/>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8">
    <w:nsid w:val="00000080"/>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9">
    <w:nsid w:val="00000081"/>
    <w:multiLevelType w:val="hybridMultilevel"/>
    <w:tmpl w:val="000000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0">
    <w:nsid w:val="00000082"/>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1">
    <w:nsid w:val="00000083"/>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2">
    <w:nsid w:val="00000084"/>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3">
    <w:nsid w:val="00000085"/>
    <w:multiLevelType w:val="hybridMultilevel"/>
    <w:tmpl w:val="2C4E1CA5"/>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4">
    <w:nsid w:val="00000086"/>
    <w:multiLevelType w:val="hybridMultilevel"/>
    <w:tmpl w:val="960E35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5">
    <w:nsid w:val="00000087"/>
    <w:multiLevelType w:val="hybridMultilevel"/>
    <w:tmpl w:val="2BA4762C"/>
    <w:lvl w:ilvl="0">
      <w:start w:val="1"/>
      <w:numFmt w:val="japaneseCounting"/>
      <w:lvlText w:val="（%1）"/>
      <w:lvlJc w:val="left"/>
      <w:pPr>
        <w:ind w:left="1145" w:hanging="720"/>
      </w:pPr>
      <w:rPr>
        <w:rFonts w:hint="default"/>
      </w:rPr>
    </w:lvl>
    <w:lvl w:ilvl="1" w:tentative="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136">
    <w:nsid w:val="00000088"/>
    <w:multiLevelType w:val="hybridMultilevel"/>
    <w:tmpl w:val="2BA4762C"/>
    <w:lvl w:ilvl="0" w:tplc="11DEF75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7">
    <w:nsid w:val="00000089"/>
    <w:multiLevelType w:val="hybridMultilevel"/>
    <w:tmpl w:val="3E4C4BB4"/>
    <w:lvl w:ilvl="0" w:tplc="EC8C4834">
      <w:start w:val="1"/>
      <w:numFmt w:val="decimal"/>
      <w:lvlText w:val="%1."/>
      <w:lvlJc w:val="left"/>
      <w:pPr>
        <w:ind w:left="360" w:hanging="360"/>
      </w:pPr>
      <w:rPr>
        <w:rFonts w:hint="default"/>
      </w:rPr>
    </w:lvl>
    <w:lvl w:ilvl="1" w:tplc="A7C4B8EA">
      <w:start w:val="1"/>
      <w:numFmt w:val="japaneseCounting"/>
      <w:lvlText w:val="（%2）"/>
      <w:lvlJc w:val="left"/>
      <w:pPr>
        <w:ind w:left="1160" w:hanging="720"/>
      </w:pPr>
      <w:rPr>
        <w:rFonts w:hint="default"/>
      </w:rPr>
    </w:lvl>
    <w:lvl w:ilvl="2" w:tplc="7222146E">
      <w:start w:val="1"/>
      <w:numFmt w:val="decimal"/>
      <w:lvlText w:val="%3."/>
      <w:lvlJc w:val="left"/>
      <w:pPr>
        <w:ind w:left="1240" w:hanging="360"/>
      </w:pPr>
      <w:rPr>
        <w:rFonts w:hint="default"/>
      </w:rPr>
    </w:lvl>
    <w:lvl w:ilvl="3" w:tplc="B15208B8">
      <w:start w:val="1"/>
      <w:numFmt w:val="decimal"/>
      <w:lvlText w:val="%4、"/>
      <w:lvlJc w:val="left"/>
      <w:pPr>
        <w:ind w:left="1680" w:hanging="360"/>
      </w:pPr>
      <w:rPr>
        <w:rFonts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nsid w:val="0000008A"/>
    <w:multiLevelType w:val="hybridMultilevel"/>
    <w:tmpl w:val="16C2967A"/>
    <w:lvl w:ilvl="0" w:tplc="E6D2CC1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nsid w:val="0000008B"/>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0">
    <w:nsid w:val="0000008C"/>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1">
    <w:nsid w:val="0000008D"/>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2">
    <w:nsid w:val="0000008E"/>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3">
    <w:nsid w:val="0000008F"/>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3"/>
  </w:num>
  <w:num w:numId="136">
    <w:abstractNumId w:val="134"/>
  </w:num>
  <w:num w:numId="137">
    <w:abstractNumId w:val="134"/>
  </w:num>
  <w:num w:numId="138">
    <w:abstractNumId w:val="137"/>
  </w:num>
  <w:num w:numId="139">
    <w:abstractNumId w:val="138"/>
  </w:num>
  <w:num w:numId="140">
    <w:abstractNumId w:val="136"/>
  </w:num>
  <w:num w:numId="141">
    <w:abstractNumId w:val="135"/>
  </w:num>
  <w:num w:numId="142">
    <w:abstractNumId w:val="139"/>
  </w:num>
  <w:num w:numId="143">
    <w:abstractNumId w:val="140"/>
  </w:num>
  <w:num w:numId="144">
    <w:abstractNumId w:val="141"/>
  </w:num>
  <w:num w:numId="145">
    <w:abstractNumId w:val="142"/>
  </w:num>
  <w:num w:numId="146">
    <w:abstractNumId w:val="143"/>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100"/>
  <w:displayBackgroundShape/>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qFormat/>
    <w:pPr>
      <w:widowControl w:val="false"/>
      <w:jc w:val="both"/>
    </w:pPr>
    <w:rPr>
      <w:rFonts w:ascii="Calibri" w:cs="Arial" w:hAnsi="Calibri"/>
      <w:kern w:val="2"/>
      <w:sz w:val="21"/>
      <w:szCs w:val="22"/>
    </w:rPr>
  </w:style>
  <w:style w:type="paragraph" w:styleId="style1">
    <w:name w:val="heading 1"/>
    <w:basedOn w:val="style0"/>
    <w:next w:val="style0"/>
    <w:qFormat/>
    <w:uiPriority w:val="9"/>
    <w:pPr>
      <w:keepNext/>
      <w:keepLines/>
      <w:spacing w:before="340" w:after="330" w:lineRule="auto" w:line="578"/>
      <w:outlineLvl w:val="0"/>
    </w:pPr>
    <w:rPr>
      <w:b/>
      <w:bCs/>
      <w:kern w:val="44"/>
      <w:sz w:val="44"/>
    </w:rPr>
  </w:style>
  <w:style w:type="paragraph" w:styleId="style2">
    <w:name w:val="heading 2"/>
    <w:basedOn w:val="style0"/>
    <w:next w:val="style0"/>
    <w:qFormat/>
    <w:uiPriority w:val="9"/>
    <w:pPr>
      <w:keepNext/>
      <w:keepLines/>
      <w:spacing w:before="260" w:after="260" w:lineRule="auto" w:line="415"/>
      <w:outlineLvl w:val="1"/>
    </w:pPr>
    <w:rPr>
      <w:rFonts w:ascii="Luxi Sans" w:eastAsia="荣耀黑体" w:hAnsi="Luxi Sans"/>
      <w:b/>
      <w:sz w:val="32"/>
    </w:rPr>
  </w:style>
  <w:style w:type="paragraph" w:styleId="style3">
    <w:name w:val="heading 3"/>
    <w:basedOn w:val="style0"/>
    <w:next w:val="style0"/>
    <w:qFormat/>
    <w:uiPriority w:val="9"/>
    <w:pPr>
      <w:keepNext/>
      <w:keepLines/>
      <w:spacing w:before="260" w:after="260" w:lineRule="auto" w:line="415"/>
      <w:outlineLvl w:val="2"/>
    </w:pPr>
    <w:rPr>
      <w:b/>
      <w:sz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List Paragraph_be7f2488-da85-4acf-b76c-803e4f4e613f"/>
    <w:basedOn w:val="style0"/>
    <w:next w:val="style4097"/>
    <w:pPr>
      <w:ind w:firstLine="200" w:firstLineChars="200"/>
    </w:pPr>
    <w:rPr/>
  </w:style>
  <w:style w:type="paragraph" w:styleId="style179">
    <w:name w:val="List Paragraph"/>
    <w:basedOn w:val="style0"/>
    <w:next w:val="style179"/>
    <w:qFormat/>
    <w:uiPriority w:val="34"/>
    <w:pPr>
      <w:ind w:firstLine="420" w:firstLineChars="200"/>
    </w:pPr>
    <w:rPr/>
  </w:style>
  <w:style w:type="paragraph" w:styleId="style31">
    <w:name w:val="header"/>
    <w:basedOn w:val="style0"/>
    <w:next w:val="style31"/>
    <w:link w:val="style4098"/>
    <w:uiPriority w:val="99"/>
    <w:pPr>
      <w:tabs>
        <w:tab w:val="center" w:leader="none" w:pos="4153"/>
        <w:tab w:val="right" w:leader="none" w:pos="8306"/>
      </w:tabs>
      <w:snapToGrid w:val="false"/>
      <w:jc w:val="center"/>
    </w:pPr>
    <w:rPr>
      <w:sz w:val="18"/>
      <w:szCs w:val="18"/>
    </w:rPr>
  </w:style>
  <w:style w:type="character" w:customStyle="1" w:styleId="style4098">
    <w:name w:val="页眉 字符"/>
    <w:basedOn w:val="style65"/>
    <w:next w:val="style4098"/>
    <w:link w:val="style31"/>
    <w:uiPriority w:val="99"/>
    <w:rPr>
      <w:rFonts w:ascii="Calibri" w:cs="Arial" w:hAnsi="Calibri"/>
      <w:kern w:val="2"/>
      <w:sz w:val="18"/>
      <w:szCs w:val="18"/>
    </w:rPr>
  </w:style>
  <w:style w:type="paragraph" w:styleId="style32">
    <w:name w:val="footer"/>
    <w:basedOn w:val="style0"/>
    <w:next w:val="style32"/>
    <w:link w:val="style4099"/>
    <w:uiPriority w:val="99"/>
    <w:pPr>
      <w:tabs>
        <w:tab w:val="center" w:leader="none" w:pos="4153"/>
        <w:tab w:val="right" w:leader="none" w:pos="8306"/>
      </w:tabs>
      <w:snapToGrid w:val="false"/>
      <w:jc w:val="left"/>
    </w:pPr>
    <w:rPr>
      <w:sz w:val="18"/>
      <w:szCs w:val="18"/>
    </w:rPr>
  </w:style>
  <w:style w:type="character" w:customStyle="1" w:styleId="style4099">
    <w:name w:val="页脚 字符"/>
    <w:basedOn w:val="style65"/>
    <w:next w:val="style4099"/>
    <w:link w:val="style32"/>
    <w:uiPriority w:val="99"/>
    <w:rPr>
      <w:rFonts w:ascii="Calibri" w:cs="Arial" w:hAnsi="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9999</Words>
  <Pages>1</Pages>
  <Characters>10045</Characters>
  <Application>WPS Office</Application>
  <DocSecurity>0</DocSecurity>
  <Paragraphs>539</Paragraphs>
  <ScaleCrop>false</ScaleCrop>
  <LinksUpToDate>false</LinksUpToDate>
  <CharactersWithSpaces>10556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2026-01-16T08:14:00Z</dcterms:created>
  <dc:creator>DMG-W00</dc:creator>
  <lastModifiedBy>DMG-W00</lastModifiedBy>
  <dcterms:modified xsi:type="dcterms:W3CDTF">2026-01-16T10:38:26Z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2e24c0dde2644e2f9a6fb6ae0d538b0d_23</vt:lpwstr>
  </property>
</Properties>
</file>